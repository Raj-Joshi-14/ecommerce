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C1FF" w14:textId="0EEA0044" w:rsidR="00F52AF5" w:rsidRPr="00F52AF5" w:rsidRDefault="00AE2319" w:rsidP="00F52AF5">
      <w:pPr>
        <w:spacing w:after="0" w:line="240" w:lineRule="auto"/>
        <w:jc w:val="center"/>
        <w:rPr>
          <w:rFonts w:eastAsia="Times New Roman" w:cstheme="minorHAnsi"/>
          <w:szCs w:val="22"/>
          <w:lang w:val="en-US" w:bidi="ar-SA"/>
        </w:rPr>
      </w:pPr>
      <w:r>
        <w:rPr>
          <w:rFonts w:eastAsia="Times New Roman" w:cstheme="minorHAnsi"/>
          <w:b/>
          <w:sz w:val="36"/>
          <w:szCs w:val="22"/>
          <w:lang w:val="en-US" w:bidi="ar-SA"/>
        </w:rPr>
        <w:t>E</w:t>
      </w:r>
      <w:r w:rsidR="00DE1C53">
        <w:rPr>
          <w:rFonts w:eastAsia="Times New Roman" w:cstheme="minorHAnsi"/>
          <w:b/>
          <w:sz w:val="36"/>
          <w:szCs w:val="22"/>
          <w:lang w:val="en-US" w:bidi="ar-SA"/>
        </w:rPr>
        <w:t>-</w:t>
      </w:r>
      <w:r>
        <w:rPr>
          <w:rFonts w:eastAsia="Times New Roman" w:cstheme="minorHAnsi"/>
          <w:b/>
          <w:sz w:val="36"/>
          <w:szCs w:val="22"/>
          <w:lang w:val="en-US" w:bidi="ar-SA"/>
        </w:rPr>
        <w:t>COMMERCE WEBSITE USING MERN STACK</w:t>
      </w:r>
    </w:p>
    <w:p w14:paraId="24FC4CB9" w14:textId="77777777" w:rsidR="00F52AF5" w:rsidRPr="00F52AF5" w:rsidRDefault="00F52AF5" w:rsidP="00F52AF5">
      <w:pPr>
        <w:spacing w:after="0" w:line="240" w:lineRule="auto"/>
        <w:jc w:val="center"/>
        <w:rPr>
          <w:rFonts w:eastAsia="Times New Roman" w:cstheme="minorHAnsi"/>
          <w:szCs w:val="22"/>
          <w:lang w:val="en-US" w:bidi="ar-SA"/>
        </w:rPr>
      </w:pPr>
    </w:p>
    <w:p w14:paraId="7E181D0F" w14:textId="5272E174" w:rsidR="00F52AF5" w:rsidRPr="00F52AF5" w:rsidRDefault="00F52AF5" w:rsidP="00F52AF5">
      <w:pPr>
        <w:spacing w:after="0" w:line="240" w:lineRule="auto"/>
        <w:jc w:val="center"/>
        <w:rPr>
          <w:rFonts w:eastAsia="Times New Roman" w:cstheme="minorHAnsi"/>
          <w:b/>
          <w:i/>
          <w:sz w:val="24"/>
          <w:szCs w:val="24"/>
          <w:lang w:val="en-US" w:bidi="ar-SA"/>
        </w:rPr>
      </w:pPr>
      <w:r w:rsidRPr="00F52AF5">
        <w:rPr>
          <w:rFonts w:eastAsia="Times New Roman" w:cstheme="minorHAnsi"/>
          <w:b/>
          <w:i/>
          <w:sz w:val="24"/>
          <w:szCs w:val="24"/>
          <w:lang w:val="en-US" w:bidi="ar-SA"/>
        </w:rPr>
        <w:t xml:space="preserve">Mini Project </w:t>
      </w:r>
      <w:r w:rsidR="004519F7">
        <w:rPr>
          <w:rFonts w:eastAsia="Times New Roman" w:cstheme="minorHAnsi"/>
          <w:b/>
          <w:i/>
          <w:sz w:val="24"/>
          <w:szCs w:val="24"/>
          <w:lang w:val="en-US" w:bidi="ar-SA"/>
        </w:rPr>
        <w:t xml:space="preserve">report </w:t>
      </w:r>
      <w:r w:rsidRPr="00F52AF5">
        <w:rPr>
          <w:rFonts w:eastAsia="Times New Roman" w:cstheme="minorHAnsi"/>
          <w:b/>
          <w:i/>
          <w:sz w:val="24"/>
          <w:szCs w:val="24"/>
          <w:lang w:val="en-US" w:bidi="ar-SA"/>
        </w:rPr>
        <w:t xml:space="preserve">submitted </w:t>
      </w:r>
    </w:p>
    <w:p w14:paraId="7E1FD011" w14:textId="77777777" w:rsidR="00F52AF5" w:rsidRPr="00F52AF5" w:rsidRDefault="00F52AF5" w:rsidP="00F52AF5">
      <w:pPr>
        <w:spacing w:after="0" w:line="240" w:lineRule="auto"/>
        <w:jc w:val="center"/>
        <w:rPr>
          <w:rFonts w:eastAsia="Times New Roman" w:cstheme="minorHAnsi"/>
          <w:b/>
          <w:i/>
          <w:sz w:val="24"/>
          <w:szCs w:val="24"/>
          <w:lang w:val="en-US" w:bidi="ar-SA"/>
        </w:rPr>
      </w:pPr>
      <w:r w:rsidRPr="00F52AF5">
        <w:rPr>
          <w:rFonts w:eastAsia="Times New Roman" w:cstheme="minorHAnsi"/>
          <w:b/>
          <w:i/>
          <w:sz w:val="24"/>
          <w:szCs w:val="24"/>
          <w:lang w:val="en-US" w:bidi="ar-SA"/>
        </w:rPr>
        <w:t>in</w:t>
      </w:r>
    </w:p>
    <w:p w14:paraId="257E13B0" w14:textId="77777777" w:rsidR="00F52AF5" w:rsidRPr="00F52AF5" w:rsidRDefault="00F52AF5" w:rsidP="00F52AF5">
      <w:pPr>
        <w:spacing w:after="0" w:line="240" w:lineRule="auto"/>
        <w:jc w:val="center"/>
        <w:rPr>
          <w:rFonts w:eastAsia="Times New Roman" w:cstheme="minorHAnsi"/>
          <w:b/>
          <w:i/>
          <w:sz w:val="24"/>
          <w:szCs w:val="24"/>
          <w:lang w:val="en-US" w:bidi="ar-SA"/>
        </w:rPr>
      </w:pPr>
      <w:r w:rsidRPr="00F52AF5">
        <w:rPr>
          <w:rFonts w:eastAsia="Times New Roman" w:cstheme="minorHAnsi"/>
          <w:b/>
          <w:i/>
          <w:sz w:val="24"/>
          <w:szCs w:val="24"/>
          <w:lang w:val="en-US" w:bidi="ar-SA"/>
        </w:rPr>
        <w:t xml:space="preserve">partial fulfillment of requirement for the award of </w:t>
      </w:r>
    </w:p>
    <w:p w14:paraId="70C615FC" w14:textId="77777777" w:rsidR="00F52AF5" w:rsidRPr="00F52AF5" w:rsidRDefault="00F52AF5" w:rsidP="00F52AF5">
      <w:pPr>
        <w:spacing w:after="0" w:line="240" w:lineRule="auto"/>
        <w:jc w:val="center"/>
        <w:rPr>
          <w:rFonts w:eastAsia="Times New Roman" w:cstheme="minorHAnsi"/>
          <w:i/>
          <w:sz w:val="24"/>
          <w:szCs w:val="24"/>
          <w:lang w:val="en-US" w:bidi="ar-SA"/>
        </w:rPr>
      </w:pPr>
      <w:r w:rsidRPr="00F52AF5">
        <w:rPr>
          <w:rFonts w:eastAsia="Times New Roman" w:cstheme="minorHAnsi"/>
          <w:b/>
          <w:i/>
          <w:sz w:val="24"/>
          <w:szCs w:val="24"/>
          <w:lang w:val="en-US" w:bidi="ar-SA"/>
        </w:rPr>
        <w:t>degree of</w:t>
      </w:r>
    </w:p>
    <w:p w14:paraId="7A465696" w14:textId="77777777" w:rsidR="00F52AF5" w:rsidRPr="00F52AF5" w:rsidRDefault="00F52AF5" w:rsidP="00F52AF5">
      <w:pPr>
        <w:spacing w:after="0" w:line="240" w:lineRule="auto"/>
        <w:jc w:val="center"/>
        <w:rPr>
          <w:rFonts w:eastAsia="Times New Roman" w:cstheme="minorHAnsi"/>
          <w:sz w:val="16"/>
          <w:szCs w:val="22"/>
          <w:lang w:val="en-US" w:bidi="ar-SA"/>
        </w:rPr>
      </w:pPr>
    </w:p>
    <w:p w14:paraId="7774A403" w14:textId="77777777" w:rsidR="00F52AF5" w:rsidRPr="00F52AF5" w:rsidRDefault="00F52AF5" w:rsidP="00F52AF5">
      <w:pPr>
        <w:spacing w:after="0" w:line="240" w:lineRule="auto"/>
        <w:jc w:val="center"/>
        <w:rPr>
          <w:rFonts w:eastAsia="Times New Roman" w:cstheme="minorHAnsi"/>
          <w:i/>
          <w:sz w:val="24"/>
          <w:szCs w:val="24"/>
          <w:lang w:val="en-US" w:bidi="ar-SA"/>
        </w:rPr>
      </w:pPr>
    </w:p>
    <w:p w14:paraId="50C4FA1B" w14:textId="77777777" w:rsidR="00F52AF5" w:rsidRPr="00F52AF5" w:rsidRDefault="00F52AF5" w:rsidP="00F52AF5">
      <w:pPr>
        <w:spacing w:after="0" w:line="240" w:lineRule="auto"/>
        <w:jc w:val="center"/>
        <w:rPr>
          <w:rFonts w:eastAsia="Times New Roman" w:cstheme="minorHAnsi"/>
          <w:b/>
          <w:sz w:val="32"/>
          <w:szCs w:val="32"/>
          <w:lang w:val="en-US" w:bidi="ar-SA"/>
        </w:rPr>
      </w:pPr>
      <w:r w:rsidRPr="00F52AF5">
        <w:rPr>
          <w:rFonts w:eastAsia="Times New Roman" w:cstheme="minorHAnsi"/>
          <w:b/>
          <w:sz w:val="32"/>
          <w:szCs w:val="32"/>
          <w:lang w:val="en-US" w:bidi="ar-SA"/>
        </w:rPr>
        <w:t>Bachelor</w:t>
      </w:r>
    </w:p>
    <w:p w14:paraId="2FBBB0C1" w14:textId="77777777" w:rsidR="00F52AF5" w:rsidRPr="00F52AF5" w:rsidRDefault="00F52AF5" w:rsidP="00F52AF5">
      <w:pPr>
        <w:spacing w:after="0" w:line="240" w:lineRule="auto"/>
        <w:jc w:val="center"/>
        <w:rPr>
          <w:rFonts w:eastAsia="Times New Roman" w:cstheme="minorHAnsi"/>
          <w:b/>
          <w:sz w:val="32"/>
          <w:szCs w:val="32"/>
          <w:lang w:val="en-US" w:bidi="ar-SA"/>
        </w:rPr>
      </w:pPr>
      <w:r w:rsidRPr="00F52AF5">
        <w:rPr>
          <w:rFonts w:eastAsia="Times New Roman" w:cstheme="minorHAnsi"/>
          <w:b/>
          <w:sz w:val="32"/>
          <w:szCs w:val="32"/>
          <w:lang w:val="en-US" w:bidi="ar-SA"/>
        </w:rPr>
        <w:t xml:space="preserve"> </w:t>
      </w:r>
      <w:r w:rsidRPr="00F52AF5">
        <w:rPr>
          <w:rFonts w:eastAsia="Times New Roman" w:cstheme="minorHAnsi"/>
          <w:b/>
          <w:sz w:val="32"/>
          <w:szCs w:val="32"/>
          <w:lang w:bidi="ar-SA"/>
        </w:rPr>
        <w:t>i</w:t>
      </w:r>
      <w:r w:rsidRPr="00F52AF5">
        <w:rPr>
          <w:rFonts w:eastAsia="Times New Roman" w:cstheme="minorHAnsi"/>
          <w:b/>
          <w:sz w:val="32"/>
          <w:szCs w:val="32"/>
          <w:lang w:val="en-US" w:bidi="ar-SA"/>
        </w:rPr>
        <w:t xml:space="preserve">n </w:t>
      </w:r>
    </w:p>
    <w:p w14:paraId="4E78B8E0" w14:textId="2547C9A8" w:rsidR="00F52AF5" w:rsidRPr="004519F7" w:rsidRDefault="00F52AF5" w:rsidP="00F52AF5">
      <w:pPr>
        <w:spacing w:after="0" w:line="240" w:lineRule="auto"/>
        <w:jc w:val="center"/>
        <w:rPr>
          <w:rFonts w:eastAsia="Times New Roman" w:cstheme="minorHAnsi"/>
          <w:b/>
          <w:sz w:val="32"/>
          <w:szCs w:val="32"/>
          <w:lang w:bidi="ar-SA"/>
        </w:rPr>
      </w:pPr>
      <w:r w:rsidRPr="00F52AF5">
        <w:rPr>
          <w:rFonts w:eastAsia="Times New Roman" w:cstheme="minorHAnsi"/>
          <w:b/>
          <w:sz w:val="32"/>
          <w:szCs w:val="32"/>
          <w:lang w:bidi="ar-SA"/>
        </w:rPr>
        <w:t>Engineering</w:t>
      </w:r>
    </w:p>
    <w:p w14:paraId="4E0FFCE2" w14:textId="77777777" w:rsidR="004519F7" w:rsidRPr="004519F7" w:rsidRDefault="004519F7" w:rsidP="00F52AF5">
      <w:pPr>
        <w:spacing w:after="0" w:line="240" w:lineRule="auto"/>
        <w:jc w:val="center"/>
        <w:rPr>
          <w:rFonts w:eastAsia="Times New Roman" w:cstheme="minorHAnsi"/>
          <w:b/>
          <w:sz w:val="32"/>
          <w:szCs w:val="32"/>
          <w:lang w:bidi="ar-SA"/>
        </w:rPr>
      </w:pPr>
    </w:p>
    <w:p w14:paraId="24F352C6" w14:textId="21B99A89" w:rsidR="00F52AF5" w:rsidRPr="00F52AF5" w:rsidRDefault="007B2EAC" w:rsidP="00F52AF5">
      <w:pPr>
        <w:spacing w:after="0" w:line="240" w:lineRule="auto"/>
        <w:jc w:val="center"/>
        <w:rPr>
          <w:rFonts w:eastAsia="Times New Roman" w:cstheme="minorHAnsi"/>
          <w:b/>
          <w:sz w:val="32"/>
          <w:szCs w:val="32"/>
          <w:lang w:val="en-US" w:bidi="ar-SA"/>
        </w:rPr>
      </w:pPr>
      <w:r>
        <w:rPr>
          <w:rFonts w:eastAsia="Times New Roman" w:cstheme="minorHAnsi"/>
          <w:b/>
          <w:sz w:val="32"/>
          <w:szCs w:val="32"/>
          <w:lang w:bidi="ar-SA"/>
        </w:rPr>
        <w:t xml:space="preserve">[ </w:t>
      </w:r>
      <w:r w:rsidR="00F52AF5" w:rsidRPr="004519F7">
        <w:rPr>
          <w:rFonts w:eastAsia="Times New Roman" w:cstheme="minorHAnsi"/>
          <w:b/>
          <w:sz w:val="32"/>
          <w:szCs w:val="32"/>
          <w:lang w:bidi="ar-SA"/>
        </w:rPr>
        <w:t>Computer Science &amp; Engineering (AI</w:t>
      </w:r>
      <w:r w:rsidR="00960AE1">
        <w:rPr>
          <w:rFonts w:eastAsia="Times New Roman" w:cstheme="minorHAnsi"/>
          <w:b/>
          <w:sz w:val="32"/>
          <w:szCs w:val="32"/>
          <w:lang w:bidi="ar-SA"/>
        </w:rPr>
        <w:t xml:space="preserve"> &amp; </w:t>
      </w:r>
      <w:r w:rsidR="00F52AF5" w:rsidRPr="004519F7">
        <w:rPr>
          <w:rFonts w:eastAsia="Times New Roman" w:cstheme="minorHAnsi"/>
          <w:b/>
          <w:sz w:val="32"/>
          <w:szCs w:val="32"/>
          <w:lang w:bidi="ar-SA"/>
        </w:rPr>
        <w:t>ML)</w:t>
      </w:r>
      <w:r>
        <w:rPr>
          <w:rFonts w:eastAsia="Times New Roman" w:cstheme="minorHAnsi"/>
          <w:b/>
          <w:sz w:val="32"/>
          <w:szCs w:val="32"/>
          <w:lang w:bidi="ar-SA"/>
        </w:rPr>
        <w:t xml:space="preserve"> ]</w:t>
      </w:r>
    </w:p>
    <w:p w14:paraId="08593E46" w14:textId="77777777" w:rsidR="00F52AF5" w:rsidRPr="00F52AF5" w:rsidRDefault="00F52AF5" w:rsidP="00F52AF5">
      <w:pPr>
        <w:spacing w:after="0" w:line="240" w:lineRule="auto"/>
        <w:jc w:val="center"/>
        <w:rPr>
          <w:rFonts w:eastAsia="Times New Roman" w:cstheme="minorHAnsi"/>
          <w:sz w:val="16"/>
          <w:szCs w:val="22"/>
          <w:lang w:val="en-US" w:bidi="ar-SA"/>
        </w:rPr>
      </w:pPr>
    </w:p>
    <w:p w14:paraId="62B6AF30" w14:textId="44C059AE" w:rsidR="00F52AF5" w:rsidRPr="004519F7" w:rsidRDefault="00F52AF5" w:rsidP="00F52AF5">
      <w:pPr>
        <w:spacing w:after="0" w:line="240" w:lineRule="auto"/>
        <w:jc w:val="center"/>
        <w:rPr>
          <w:rFonts w:eastAsia="Times New Roman" w:cstheme="minorHAnsi"/>
          <w:b/>
          <w:i/>
          <w:sz w:val="24"/>
          <w:szCs w:val="24"/>
          <w:lang w:val="en-US" w:bidi="ar-SA"/>
        </w:rPr>
      </w:pPr>
      <w:r w:rsidRPr="004519F7">
        <w:rPr>
          <w:rFonts w:eastAsia="Times New Roman" w:cstheme="minorHAnsi"/>
          <w:b/>
          <w:i/>
          <w:sz w:val="24"/>
          <w:szCs w:val="24"/>
          <w:lang w:val="en-US" w:bidi="ar-SA"/>
        </w:rPr>
        <w:t>B</w:t>
      </w:r>
      <w:r w:rsidRPr="00F52AF5">
        <w:rPr>
          <w:rFonts w:eastAsia="Times New Roman" w:cstheme="minorHAnsi"/>
          <w:b/>
          <w:i/>
          <w:sz w:val="24"/>
          <w:szCs w:val="24"/>
          <w:lang w:val="en-US" w:bidi="ar-SA"/>
        </w:rPr>
        <w:t>y</w:t>
      </w:r>
    </w:p>
    <w:p w14:paraId="559142D4" w14:textId="77777777" w:rsidR="00F52AF5" w:rsidRPr="00F52AF5" w:rsidRDefault="00F52AF5" w:rsidP="00F52AF5">
      <w:pPr>
        <w:spacing w:after="0" w:line="240" w:lineRule="auto"/>
        <w:jc w:val="center"/>
        <w:rPr>
          <w:rFonts w:eastAsia="Times New Roman" w:cstheme="minorHAnsi"/>
          <w:b/>
          <w:i/>
          <w:sz w:val="24"/>
          <w:szCs w:val="24"/>
          <w:lang w:val="en-US" w:bidi="ar-SA"/>
        </w:rPr>
      </w:pPr>
    </w:p>
    <w:p w14:paraId="0F9FE14A" w14:textId="2E7C817B" w:rsidR="00F52AF5" w:rsidRPr="004519F7" w:rsidRDefault="00F52AF5" w:rsidP="00F52AF5">
      <w:pPr>
        <w:jc w:val="center"/>
        <w:rPr>
          <w:rFonts w:cstheme="minorHAnsi"/>
          <w:sz w:val="32"/>
          <w:szCs w:val="32"/>
          <w:lang w:val="en-US"/>
        </w:rPr>
      </w:pPr>
      <w:r w:rsidRPr="004519F7">
        <w:rPr>
          <w:rFonts w:cstheme="minorHAnsi"/>
          <w:sz w:val="32"/>
          <w:szCs w:val="32"/>
          <w:lang w:val="en-US"/>
        </w:rPr>
        <w:t>M</w:t>
      </w:r>
      <w:r w:rsidR="00F73256">
        <w:rPr>
          <w:rFonts w:cstheme="minorHAnsi"/>
          <w:sz w:val="32"/>
          <w:szCs w:val="32"/>
          <w:lang w:val="en-US"/>
        </w:rPr>
        <w:t>r</w:t>
      </w:r>
      <w:r w:rsidRPr="004519F7">
        <w:rPr>
          <w:rFonts w:cstheme="minorHAnsi"/>
          <w:sz w:val="32"/>
          <w:szCs w:val="32"/>
          <w:lang w:val="en-US"/>
        </w:rPr>
        <w:t xml:space="preserve">. </w:t>
      </w:r>
      <w:r w:rsidR="0020410F">
        <w:rPr>
          <w:rFonts w:cstheme="minorHAnsi"/>
          <w:sz w:val="32"/>
          <w:szCs w:val="32"/>
          <w:lang w:val="en-US"/>
        </w:rPr>
        <w:t>Amberkar</w:t>
      </w:r>
      <w:r w:rsidRPr="004519F7">
        <w:rPr>
          <w:rFonts w:cstheme="minorHAnsi"/>
          <w:sz w:val="32"/>
          <w:szCs w:val="32"/>
          <w:lang w:val="en-US"/>
        </w:rPr>
        <w:t xml:space="preserve"> </w:t>
      </w:r>
      <w:r w:rsidR="0020410F">
        <w:rPr>
          <w:rFonts w:cstheme="minorHAnsi"/>
          <w:sz w:val="32"/>
          <w:szCs w:val="32"/>
          <w:lang w:val="en-US"/>
        </w:rPr>
        <w:t>Rushikesh</w:t>
      </w:r>
      <w:r w:rsidRPr="004519F7">
        <w:rPr>
          <w:rFonts w:cstheme="minorHAnsi"/>
          <w:sz w:val="32"/>
          <w:szCs w:val="32"/>
          <w:lang w:val="en-US"/>
        </w:rPr>
        <w:t xml:space="preserve"> </w:t>
      </w:r>
      <w:r w:rsidR="0020410F">
        <w:rPr>
          <w:rFonts w:cstheme="minorHAnsi"/>
          <w:sz w:val="32"/>
          <w:szCs w:val="32"/>
          <w:lang w:val="en-US"/>
        </w:rPr>
        <w:t>Nilesh</w:t>
      </w:r>
      <w:r w:rsidRPr="004519F7">
        <w:rPr>
          <w:rFonts w:cstheme="minorHAnsi"/>
          <w:sz w:val="32"/>
          <w:szCs w:val="32"/>
          <w:lang w:val="en-US"/>
        </w:rPr>
        <w:t>.</w:t>
      </w:r>
      <w:r w:rsidR="00135F07">
        <w:rPr>
          <w:rFonts w:cstheme="minorHAnsi"/>
          <w:sz w:val="32"/>
          <w:szCs w:val="32"/>
          <w:lang w:val="en-US"/>
        </w:rPr>
        <w:t xml:space="preserve"> </w:t>
      </w:r>
      <w:r w:rsidRPr="004519F7">
        <w:rPr>
          <w:rFonts w:cstheme="minorHAnsi"/>
          <w:sz w:val="32"/>
          <w:szCs w:val="32"/>
          <w:lang w:val="en-US"/>
        </w:rPr>
        <w:t xml:space="preserve"> </w:t>
      </w:r>
      <w:r w:rsidR="00C92A86">
        <w:rPr>
          <w:rFonts w:cstheme="minorHAnsi"/>
          <w:sz w:val="32"/>
          <w:szCs w:val="32"/>
          <w:lang w:val="en-US"/>
        </w:rPr>
        <w:t>RD</w:t>
      </w:r>
      <w:r w:rsidRPr="004519F7">
        <w:rPr>
          <w:rFonts w:cstheme="minorHAnsi"/>
          <w:sz w:val="32"/>
          <w:szCs w:val="32"/>
          <w:lang w:val="en-US"/>
        </w:rPr>
        <w:t>-</w:t>
      </w:r>
      <w:r w:rsidR="00C92A86">
        <w:rPr>
          <w:rFonts w:cstheme="minorHAnsi"/>
          <w:sz w:val="32"/>
          <w:szCs w:val="32"/>
          <w:lang w:val="en-US"/>
        </w:rPr>
        <w:t>22</w:t>
      </w:r>
      <w:r w:rsidRPr="004519F7">
        <w:rPr>
          <w:rFonts w:cstheme="minorHAnsi"/>
          <w:sz w:val="32"/>
          <w:szCs w:val="32"/>
          <w:lang w:val="en-US"/>
        </w:rPr>
        <w:t>-03</w:t>
      </w:r>
      <w:r w:rsidR="0020410F">
        <w:rPr>
          <w:rFonts w:cstheme="minorHAnsi"/>
          <w:sz w:val="32"/>
          <w:szCs w:val="32"/>
          <w:lang w:val="en-US"/>
        </w:rPr>
        <w:t>73</w:t>
      </w:r>
    </w:p>
    <w:p w14:paraId="039282CB" w14:textId="40A00038" w:rsidR="00F52AF5" w:rsidRPr="004519F7" w:rsidRDefault="00F52AF5" w:rsidP="00F52AF5">
      <w:pPr>
        <w:jc w:val="center"/>
        <w:rPr>
          <w:rFonts w:cstheme="minorHAnsi"/>
          <w:sz w:val="32"/>
          <w:szCs w:val="32"/>
          <w:lang w:val="en-US"/>
        </w:rPr>
      </w:pPr>
      <w:r w:rsidRPr="004519F7">
        <w:rPr>
          <w:rFonts w:cstheme="minorHAnsi"/>
          <w:sz w:val="32"/>
          <w:szCs w:val="32"/>
          <w:lang w:val="en-US"/>
        </w:rPr>
        <w:t>M</w:t>
      </w:r>
      <w:r w:rsidR="00F73256">
        <w:rPr>
          <w:rFonts w:cstheme="minorHAnsi"/>
          <w:sz w:val="32"/>
          <w:szCs w:val="32"/>
          <w:lang w:val="en-US"/>
        </w:rPr>
        <w:t>r</w:t>
      </w:r>
      <w:r w:rsidRPr="004519F7">
        <w:rPr>
          <w:rFonts w:cstheme="minorHAnsi"/>
          <w:sz w:val="32"/>
          <w:szCs w:val="32"/>
          <w:lang w:val="en-US"/>
        </w:rPr>
        <w:t xml:space="preserve">. </w:t>
      </w:r>
      <w:r w:rsidR="0020410F">
        <w:rPr>
          <w:rFonts w:cstheme="minorHAnsi"/>
          <w:sz w:val="32"/>
          <w:szCs w:val="32"/>
          <w:lang w:val="en-US"/>
        </w:rPr>
        <w:t>Fondu</w:t>
      </w:r>
      <w:r w:rsidRPr="004519F7">
        <w:rPr>
          <w:rFonts w:cstheme="minorHAnsi"/>
          <w:sz w:val="32"/>
          <w:szCs w:val="32"/>
          <w:lang w:val="en-US"/>
        </w:rPr>
        <w:t xml:space="preserve"> </w:t>
      </w:r>
      <w:r w:rsidR="0020410F">
        <w:rPr>
          <w:rFonts w:cstheme="minorHAnsi"/>
          <w:sz w:val="32"/>
          <w:szCs w:val="32"/>
          <w:lang w:val="en-US"/>
        </w:rPr>
        <w:t>Afan</w:t>
      </w:r>
      <w:r w:rsidRPr="004519F7">
        <w:rPr>
          <w:rFonts w:cstheme="minorHAnsi"/>
          <w:sz w:val="32"/>
          <w:szCs w:val="32"/>
          <w:lang w:val="en-US"/>
        </w:rPr>
        <w:t xml:space="preserve"> </w:t>
      </w:r>
      <w:r w:rsidR="0020410F">
        <w:rPr>
          <w:rFonts w:cstheme="minorHAnsi"/>
          <w:sz w:val="32"/>
          <w:szCs w:val="32"/>
          <w:lang w:val="en-US"/>
        </w:rPr>
        <w:t>Mubin</w:t>
      </w:r>
      <w:r w:rsidRPr="004519F7">
        <w:rPr>
          <w:rFonts w:cstheme="minorHAnsi"/>
          <w:sz w:val="32"/>
          <w:szCs w:val="32"/>
          <w:lang w:val="en-US"/>
        </w:rPr>
        <w:t xml:space="preserve">. </w:t>
      </w:r>
      <w:r w:rsidR="00135F07">
        <w:rPr>
          <w:rFonts w:cstheme="minorHAnsi"/>
          <w:sz w:val="32"/>
          <w:szCs w:val="32"/>
          <w:lang w:val="en-US"/>
        </w:rPr>
        <w:t xml:space="preserve">                 </w:t>
      </w:r>
      <w:r w:rsidR="00C92A86">
        <w:rPr>
          <w:rFonts w:cstheme="minorHAnsi"/>
          <w:sz w:val="32"/>
          <w:szCs w:val="32"/>
          <w:lang w:val="en-US"/>
        </w:rPr>
        <w:t>RD</w:t>
      </w:r>
      <w:r w:rsidRPr="004519F7">
        <w:rPr>
          <w:rFonts w:cstheme="minorHAnsi"/>
          <w:sz w:val="32"/>
          <w:szCs w:val="32"/>
          <w:lang w:val="en-US"/>
        </w:rPr>
        <w:t>-</w:t>
      </w:r>
      <w:r w:rsidR="00C92A86">
        <w:rPr>
          <w:rFonts w:cstheme="minorHAnsi"/>
          <w:sz w:val="32"/>
          <w:szCs w:val="32"/>
          <w:lang w:val="en-US"/>
        </w:rPr>
        <w:t>22</w:t>
      </w:r>
      <w:r w:rsidRPr="004519F7">
        <w:rPr>
          <w:rFonts w:cstheme="minorHAnsi"/>
          <w:sz w:val="32"/>
          <w:szCs w:val="32"/>
          <w:lang w:val="en-US"/>
        </w:rPr>
        <w:t>-</w:t>
      </w:r>
      <w:r w:rsidR="00BC1B17">
        <w:rPr>
          <w:rFonts w:cstheme="minorHAnsi"/>
          <w:sz w:val="32"/>
          <w:szCs w:val="32"/>
          <w:lang w:val="en-US"/>
        </w:rPr>
        <w:t>0526</w:t>
      </w:r>
    </w:p>
    <w:p w14:paraId="5027C93F" w14:textId="764366E2" w:rsidR="00F52AF5" w:rsidRDefault="00F52AF5" w:rsidP="000233F6">
      <w:pPr>
        <w:tabs>
          <w:tab w:val="center" w:pos="4513"/>
          <w:tab w:val="right" w:pos="9026"/>
        </w:tabs>
        <w:jc w:val="center"/>
        <w:rPr>
          <w:rFonts w:cstheme="minorHAnsi"/>
          <w:sz w:val="32"/>
          <w:szCs w:val="32"/>
          <w:lang w:val="en-US"/>
        </w:rPr>
      </w:pPr>
      <w:r w:rsidRPr="004519F7">
        <w:rPr>
          <w:rFonts w:cstheme="minorHAnsi"/>
          <w:sz w:val="32"/>
          <w:szCs w:val="32"/>
          <w:lang w:val="en-US"/>
        </w:rPr>
        <w:t>M</w:t>
      </w:r>
      <w:r w:rsidR="00F73256">
        <w:rPr>
          <w:rFonts w:cstheme="minorHAnsi"/>
          <w:sz w:val="32"/>
          <w:szCs w:val="32"/>
          <w:lang w:val="en-US"/>
        </w:rPr>
        <w:t>r</w:t>
      </w:r>
      <w:r w:rsidRPr="004519F7">
        <w:rPr>
          <w:rFonts w:cstheme="minorHAnsi"/>
          <w:sz w:val="32"/>
          <w:szCs w:val="32"/>
          <w:lang w:val="en-US"/>
        </w:rPr>
        <w:t xml:space="preserve">. </w:t>
      </w:r>
      <w:r w:rsidR="0020410F">
        <w:rPr>
          <w:rFonts w:cstheme="minorHAnsi"/>
          <w:sz w:val="32"/>
          <w:szCs w:val="32"/>
          <w:lang w:val="en-US"/>
        </w:rPr>
        <w:t>Joshi</w:t>
      </w:r>
      <w:r w:rsidRPr="004519F7">
        <w:rPr>
          <w:rFonts w:cstheme="minorHAnsi"/>
          <w:sz w:val="32"/>
          <w:szCs w:val="32"/>
          <w:lang w:val="en-US"/>
        </w:rPr>
        <w:t xml:space="preserve"> </w:t>
      </w:r>
      <w:r w:rsidR="0020410F">
        <w:rPr>
          <w:rFonts w:cstheme="minorHAnsi"/>
          <w:sz w:val="32"/>
          <w:szCs w:val="32"/>
          <w:lang w:val="en-US"/>
        </w:rPr>
        <w:t>Raj</w:t>
      </w:r>
      <w:r w:rsidRPr="004519F7">
        <w:rPr>
          <w:rFonts w:cstheme="minorHAnsi"/>
          <w:sz w:val="32"/>
          <w:szCs w:val="32"/>
          <w:lang w:val="en-US"/>
        </w:rPr>
        <w:t xml:space="preserve"> </w:t>
      </w:r>
      <w:r w:rsidR="0020410F">
        <w:rPr>
          <w:rFonts w:cstheme="minorHAnsi"/>
          <w:sz w:val="32"/>
          <w:szCs w:val="32"/>
          <w:lang w:val="en-US"/>
        </w:rPr>
        <w:t>Dilip</w:t>
      </w:r>
      <w:r w:rsidRPr="004519F7">
        <w:rPr>
          <w:rFonts w:cstheme="minorHAnsi"/>
          <w:sz w:val="32"/>
          <w:szCs w:val="32"/>
          <w:lang w:val="en-US"/>
        </w:rPr>
        <w:t xml:space="preserve">.       </w:t>
      </w:r>
      <w:r w:rsidR="00135F07">
        <w:rPr>
          <w:rFonts w:cstheme="minorHAnsi"/>
          <w:sz w:val="32"/>
          <w:szCs w:val="32"/>
          <w:lang w:val="en-US"/>
        </w:rPr>
        <w:t xml:space="preserve">                 </w:t>
      </w:r>
      <w:r w:rsidRPr="004519F7">
        <w:rPr>
          <w:rFonts w:cstheme="minorHAnsi"/>
          <w:sz w:val="32"/>
          <w:szCs w:val="32"/>
          <w:lang w:val="en-US"/>
        </w:rPr>
        <w:t xml:space="preserve">  </w:t>
      </w:r>
      <w:r w:rsidR="00135F07">
        <w:rPr>
          <w:rFonts w:cstheme="minorHAnsi"/>
          <w:sz w:val="32"/>
          <w:szCs w:val="32"/>
          <w:lang w:val="en-US"/>
        </w:rPr>
        <w:t xml:space="preserve"> </w:t>
      </w:r>
      <w:r w:rsidR="00C92A86">
        <w:rPr>
          <w:rFonts w:cstheme="minorHAnsi"/>
          <w:sz w:val="32"/>
          <w:szCs w:val="32"/>
          <w:lang w:val="en-US"/>
        </w:rPr>
        <w:t>RD</w:t>
      </w:r>
      <w:r w:rsidRPr="004519F7">
        <w:rPr>
          <w:rFonts w:cstheme="minorHAnsi"/>
          <w:sz w:val="32"/>
          <w:szCs w:val="32"/>
          <w:lang w:val="en-US"/>
        </w:rPr>
        <w:t>-</w:t>
      </w:r>
      <w:r w:rsidR="00C92A86">
        <w:rPr>
          <w:rFonts w:cstheme="minorHAnsi"/>
          <w:sz w:val="32"/>
          <w:szCs w:val="32"/>
          <w:lang w:val="en-US"/>
        </w:rPr>
        <w:t>22</w:t>
      </w:r>
      <w:r w:rsidRPr="004519F7">
        <w:rPr>
          <w:rFonts w:cstheme="minorHAnsi"/>
          <w:sz w:val="32"/>
          <w:szCs w:val="32"/>
          <w:lang w:val="en-US"/>
        </w:rPr>
        <w:t>-</w:t>
      </w:r>
      <w:r w:rsidR="00BC1B17">
        <w:rPr>
          <w:rFonts w:cstheme="minorHAnsi"/>
          <w:sz w:val="32"/>
          <w:szCs w:val="32"/>
          <w:lang w:val="en-US"/>
        </w:rPr>
        <w:t>037</w:t>
      </w:r>
      <w:r w:rsidR="000233F6">
        <w:rPr>
          <w:rFonts w:cstheme="minorHAnsi"/>
          <w:sz w:val="32"/>
          <w:szCs w:val="32"/>
          <w:lang w:val="en-US"/>
        </w:rPr>
        <w:t>4</w:t>
      </w:r>
    </w:p>
    <w:p w14:paraId="477713C3" w14:textId="23FF241B" w:rsidR="0020410F" w:rsidRPr="00F52AF5" w:rsidRDefault="0020410F" w:rsidP="0020410F">
      <w:pPr>
        <w:jc w:val="center"/>
        <w:rPr>
          <w:rFonts w:eastAsia="Times New Roman" w:cstheme="minorHAnsi"/>
          <w:sz w:val="24"/>
          <w:szCs w:val="24"/>
          <w:lang w:val="en-US" w:bidi="ar-SA"/>
        </w:rPr>
      </w:pPr>
      <w:r w:rsidRPr="004519F7">
        <w:rPr>
          <w:rFonts w:cstheme="minorHAnsi"/>
          <w:sz w:val="32"/>
          <w:szCs w:val="32"/>
          <w:lang w:val="en-US"/>
        </w:rPr>
        <w:t>M</w:t>
      </w:r>
      <w:r w:rsidR="00F73256">
        <w:rPr>
          <w:rFonts w:cstheme="minorHAnsi"/>
          <w:sz w:val="32"/>
          <w:szCs w:val="32"/>
          <w:lang w:val="en-US"/>
        </w:rPr>
        <w:t>r</w:t>
      </w:r>
      <w:r w:rsidRPr="004519F7">
        <w:rPr>
          <w:rFonts w:cstheme="minorHAnsi"/>
          <w:sz w:val="32"/>
          <w:szCs w:val="32"/>
          <w:lang w:val="en-US"/>
        </w:rPr>
        <w:t xml:space="preserve">. </w:t>
      </w:r>
      <w:r>
        <w:rPr>
          <w:rFonts w:cstheme="minorHAnsi"/>
          <w:sz w:val="32"/>
          <w:szCs w:val="32"/>
          <w:lang w:val="en-US"/>
        </w:rPr>
        <w:t>Shivgan</w:t>
      </w:r>
      <w:r w:rsidRPr="004519F7">
        <w:rPr>
          <w:rFonts w:cstheme="minorHAnsi"/>
          <w:sz w:val="32"/>
          <w:szCs w:val="32"/>
          <w:lang w:val="en-US"/>
        </w:rPr>
        <w:t xml:space="preserve"> </w:t>
      </w:r>
      <w:r>
        <w:rPr>
          <w:rFonts w:cstheme="minorHAnsi"/>
          <w:sz w:val="32"/>
          <w:szCs w:val="32"/>
          <w:lang w:val="en-US"/>
        </w:rPr>
        <w:t>Sahil</w:t>
      </w:r>
      <w:r w:rsidRPr="004519F7">
        <w:rPr>
          <w:rFonts w:cstheme="minorHAnsi"/>
          <w:sz w:val="32"/>
          <w:szCs w:val="32"/>
          <w:lang w:val="en-US"/>
        </w:rPr>
        <w:t xml:space="preserve"> </w:t>
      </w:r>
      <w:r>
        <w:rPr>
          <w:rFonts w:cstheme="minorHAnsi"/>
          <w:sz w:val="32"/>
          <w:szCs w:val="32"/>
          <w:lang w:val="en-US"/>
        </w:rPr>
        <w:t>Sudhir</w:t>
      </w:r>
      <w:r w:rsidRPr="004519F7">
        <w:rPr>
          <w:rFonts w:cstheme="minorHAnsi"/>
          <w:sz w:val="32"/>
          <w:szCs w:val="32"/>
          <w:lang w:val="en-US"/>
        </w:rPr>
        <w:t xml:space="preserve">. </w:t>
      </w:r>
      <w:r w:rsidR="00135F07">
        <w:rPr>
          <w:rFonts w:cstheme="minorHAnsi"/>
          <w:sz w:val="32"/>
          <w:szCs w:val="32"/>
          <w:lang w:val="en-US"/>
        </w:rPr>
        <w:t xml:space="preserve">    </w:t>
      </w:r>
      <w:r w:rsidRPr="004519F7">
        <w:rPr>
          <w:rFonts w:cstheme="minorHAnsi"/>
          <w:sz w:val="32"/>
          <w:szCs w:val="32"/>
          <w:lang w:val="en-US"/>
        </w:rPr>
        <w:t xml:space="preserve">    </w:t>
      </w:r>
      <w:r w:rsidR="00135F07">
        <w:rPr>
          <w:rFonts w:cstheme="minorHAnsi"/>
          <w:sz w:val="32"/>
          <w:szCs w:val="32"/>
          <w:lang w:val="en-US"/>
        </w:rPr>
        <w:t xml:space="preserve">      </w:t>
      </w:r>
      <w:r w:rsidRPr="0013562A">
        <w:rPr>
          <w:rFonts w:cstheme="minorHAnsi"/>
          <w:sz w:val="32"/>
          <w:szCs w:val="32"/>
          <w:lang w:val="en-US"/>
        </w:rPr>
        <w:t>RD-22-</w:t>
      </w:r>
      <w:r w:rsidR="00BC1B17" w:rsidRPr="0013562A">
        <w:rPr>
          <w:rFonts w:cstheme="minorHAnsi"/>
          <w:sz w:val="32"/>
          <w:szCs w:val="32"/>
          <w:lang w:val="en-US"/>
        </w:rPr>
        <w:t>037</w:t>
      </w:r>
      <w:r w:rsidR="0013562A" w:rsidRPr="0013562A">
        <w:rPr>
          <w:rFonts w:cstheme="minorHAnsi"/>
          <w:sz w:val="32"/>
          <w:szCs w:val="32"/>
          <w:lang w:val="en-US"/>
        </w:rPr>
        <w:t>1</w:t>
      </w:r>
    </w:p>
    <w:p w14:paraId="4EBB69DF" w14:textId="77777777" w:rsidR="004519F7" w:rsidRPr="004519F7" w:rsidRDefault="004519F7" w:rsidP="00F52AF5">
      <w:pPr>
        <w:spacing w:after="0" w:line="240" w:lineRule="auto"/>
        <w:jc w:val="center"/>
        <w:rPr>
          <w:rFonts w:eastAsia="Times New Roman" w:cstheme="minorHAnsi"/>
          <w:b/>
          <w:i/>
          <w:sz w:val="24"/>
          <w:szCs w:val="24"/>
          <w:lang w:val="en-US" w:bidi="ar-SA"/>
        </w:rPr>
      </w:pPr>
    </w:p>
    <w:p w14:paraId="2160531A" w14:textId="35374B12" w:rsidR="00F52AF5" w:rsidRPr="00F52AF5" w:rsidRDefault="00F52AF5" w:rsidP="00F52AF5">
      <w:pPr>
        <w:spacing w:after="0" w:line="240" w:lineRule="auto"/>
        <w:jc w:val="center"/>
        <w:rPr>
          <w:rFonts w:eastAsia="Times New Roman" w:cstheme="minorHAnsi"/>
          <w:b/>
          <w:i/>
          <w:sz w:val="24"/>
          <w:szCs w:val="24"/>
          <w:lang w:val="en-US" w:bidi="ar-SA"/>
        </w:rPr>
      </w:pPr>
      <w:r w:rsidRPr="00F52AF5">
        <w:rPr>
          <w:rFonts w:eastAsia="Times New Roman" w:cstheme="minorHAnsi"/>
          <w:b/>
          <w:i/>
          <w:sz w:val="24"/>
          <w:szCs w:val="24"/>
          <w:lang w:val="en-US" w:bidi="ar-SA"/>
        </w:rPr>
        <w:t>Guide</w:t>
      </w:r>
      <w:r w:rsidR="004519F7" w:rsidRPr="004519F7">
        <w:rPr>
          <w:rFonts w:eastAsia="Times New Roman" w:cstheme="minorHAnsi"/>
          <w:b/>
          <w:i/>
          <w:sz w:val="24"/>
          <w:szCs w:val="24"/>
          <w:lang w:val="en-US" w:bidi="ar-SA"/>
        </w:rPr>
        <w:t>d by</w:t>
      </w:r>
    </w:p>
    <w:p w14:paraId="3E10335C" w14:textId="6507C4C1" w:rsidR="00F52AF5" w:rsidRPr="00F52AF5" w:rsidRDefault="00F52AF5" w:rsidP="00F52AF5">
      <w:pPr>
        <w:spacing w:before="120" w:after="0" w:line="240" w:lineRule="auto"/>
        <w:jc w:val="center"/>
        <w:rPr>
          <w:rFonts w:eastAsia="Times New Roman" w:cstheme="minorHAnsi"/>
          <w:szCs w:val="22"/>
          <w:lang w:val="en-US" w:bidi="ar-SA"/>
        </w:rPr>
      </w:pPr>
      <w:r w:rsidRPr="00F52AF5">
        <w:rPr>
          <w:rFonts w:eastAsia="Times New Roman" w:cstheme="minorHAnsi"/>
          <w:b/>
          <w:sz w:val="32"/>
          <w:szCs w:val="32"/>
          <w:lang w:val="en-US" w:bidi="ar-SA"/>
        </w:rPr>
        <w:t xml:space="preserve">Prof. </w:t>
      </w:r>
      <w:r w:rsidR="00FA7F23">
        <w:rPr>
          <w:rFonts w:eastAsia="Times New Roman" w:cstheme="minorHAnsi"/>
          <w:b/>
          <w:sz w:val="32"/>
          <w:szCs w:val="32"/>
          <w:lang w:val="en-US" w:bidi="ar-SA"/>
        </w:rPr>
        <w:t>Mahesh</w:t>
      </w:r>
      <w:r w:rsidRPr="00F52AF5">
        <w:rPr>
          <w:rFonts w:eastAsia="Times New Roman" w:cstheme="minorHAnsi"/>
          <w:b/>
          <w:sz w:val="32"/>
          <w:szCs w:val="32"/>
          <w:lang w:val="en-US" w:bidi="ar-SA"/>
        </w:rPr>
        <w:t xml:space="preserve"> </w:t>
      </w:r>
      <w:r w:rsidR="00FA7F23">
        <w:rPr>
          <w:rFonts w:eastAsia="Times New Roman" w:cstheme="minorHAnsi"/>
          <w:b/>
          <w:sz w:val="32"/>
          <w:szCs w:val="32"/>
          <w:lang w:val="en-US" w:bidi="ar-SA"/>
        </w:rPr>
        <w:t>Jadhav</w:t>
      </w:r>
    </w:p>
    <w:p w14:paraId="0E8F1728" w14:textId="77777777" w:rsidR="00F52AF5" w:rsidRPr="00F52AF5" w:rsidRDefault="00F52AF5" w:rsidP="00F52AF5">
      <w:pPr>
        <w:spacing w:after="0" w:line="240" w:lineRule="auto"/>
        <w:rPr>
          <w:rFonts w:eastAsia="Times New Roman" w:cstheme="minorHAnsi"/>
          <w:szCs w:val="22"/>
          <w:lang w:val="en-US" w:bidi="ar-SA"/>
        </w:rPr>
      </w:pPr>
      <w:r w:rsidRPr="00F52AF5">
        <w:rPr>
          <w:rFonts w:eastAsia="Times New Roman" w:cstheme="minorHAnsi"/>
          <w:szCs w:val="22"/>
          <w:lang w:val="en-US" w:bidi="ar-SA"/>
        </w:rPr>
        <w:t xml:space="preserve">                                            </w:t>
      </w:r>
    </w:p>
    <w:p w14:paraId="22781EFE" w14:textId="44AD3A62" w:rsidR="00F52AF5" w:rsidRPr="00F52AF5" w:rsidRDefault="00F7511A" w:rsidP="00F52AF5">
      <w:pPr>
        <w:spacing w:after="0" w:line="240" w:lineRule="auto"/>
        <w:jc w:val="center"/>
        <w:rPr>
          <w:rFonts w:eastAsia="Times New Roman" w:cstheme="minorHAnsi"/>
          <w:b/>
          <w:sz w:val="28"/>
          <w:szCs w:val="28"/>
          <w:lang w:val="en-US" w:bidi="ar-SA"/>
        </w:rPr>
      </w:pPr>
      <w:r w:rsidRPr="00F52AF5">
        <w:rPr>
          <w:rFonts w:eastAsia="Times New Roman" w:cstheme="minorHAnsi"/>
          <w:b/>
          <w:sz w:val="28"/>
          <w:szCs w:val="28"/>
          <w:lang w:val="en-US" w:bidi="ar-SA"/>
        </w:rPr>
        <w:t>Department</w:t>
      </w:r>
      <w:r w:rsidR="00F52AF5" w:rsidRPr="00F52AF5">
        <w:rPr>
          <w:rFonts w:eastAsia="Times New Roman" w:cstheme="minorHAnsi"/>
          <w:b/>
          <w:sz w:val="28"/>
          <w:szCs w:val="28"/>
          <w:lang w:bidi="ar-SA"/>
        </w:rPr>
        <w:t xml:space="preserve"> of </w:t>
      </w:r>
      <w:r w:rsidR="007533C1">
        <w:rPr>
          <w:rFonts w:eastAsia="Times New Roman" w:cstheme="minorHAnsi"/>
          <w:b/>
          <w:sz w:val="28"/>
          <w:szCs w:val="28"/>
          <w:lang w:bidi="ar-SA"/>
        </w:rPr>
        <w:t>Computer Science and Engineering (AI</w:t>
      </w:r>
      <w:r w:rsidR="00F92A67">
        <w:rPr>
          <w:rFonts w:eastAsia="Times New Roman" w:cstheme="minorHAnsi"/>
          <w:b/>
          <w:sz w:val="28"/>
          <w:szCs w:val="28"/>
          <w:lang w:bidi="ar-SA"/>
        </w:rPr>
        <w:t xml:space="preserve"> &amp; </w:t>
      </w:r>
      <w:r w:rsidR="007533C1">
        <w:rPr>
          <w:rFonts w:eastAsia="Times New Roman" w:cstheme="minorHAnsi"/>
          <w:b/>
          <w:sz w:val="28"/>
          <w:szCs w:val="28"/>
          <w:lang w:bidi="ar-SA"/>
        </w:rPr>
        <w:t>ML)</w:t>
      </w:r>
    </w:p>
    <w:p w14:paraId="7549B85B" w14:textId="77777777" w:rsidR="00F52AF5" w:rsidRPr="00F52AF5" w:rsidRDefault="00F52AF5" w:rsidP="00F52AF5">
      <w:pPr>
        <w:tabs>
          <w:tab w:val="left" w:pos="1320"/>
        </w:tabs>
        <w:spacing w:after="0" w:line="240" w:lineRule="auto"/>
        <w:jc w:val="center"/>
        <w:rPr>
          <w:rFonts w:eastAsia="Times New Roman" w:cstheme="minorHAnsi"/>
          <w:color w:val="000000"/>
          <w:sz w:val="32"/>
          <w:szCs w:val="32"/>
          <w:lang w:val="en-US" w:bidi="ar-SA"/>
        </w:rPr>
      </w:pPr>
      <w:r w:rsidRPr="00F52AF5">
        <w:rPr>
          <w:rFonts w:eastAsia="Times New Roman" w:cstheme="minorHAnsi"/>
          <w:color w:val="000000"/>
          <w:sz w:val="32"/>
          <w:szCs w:val="32"/>
          <w:lang w:val="en-US" w:bidi="ar-SA"/>
        </w:rPr>
        <w:t>Finolex Academy of Management and Technology, Ratnagiri</w:t>
      </w:r>
      <w:r w:rsidRPr="00F52AF5">
        <w:rPr>
          <w:rFonts w:eastAsia="Times New Roman" w:cstheme="minorHAnsi"/>
          <w:color w:val="000000"/>
          <w:sz w:val="32"/>
          <w:szCs w:val="32"/>
          <w:lang w:val="en-US" w:bidi="ar-SA"/>
        </w:rPr>
        <w:tab/>
      </w:r>
    </w:p>
    <w:p w14:paraId="28328335" w14:textId="77777777" w:rsidR="00F52AF5" w:rsidRPr="00F52AF5" w:rsidRDefault="00F52AF5" w:rsidP="00F52AF5">
      <w:pPr>
        <w:spacing w:after="0" w:line="240" w:lineRule="auto"/>
        <w:jc w:val="center"/>
        <w:rPr>
          <w:rFonts w:eastAsia="Times New Roman" w:cstheme="minorHAnsi"/>
          <w:sz w:val="16"/>
          <w:szCs w:val="22"/>
          <w:lang w:val="en-US" w:bidi="ar-SA"/>
        </w:rPr>
      </w:pPr>
    </w:p>
    <w:p w14:paraId="34E03D61" w14:textId="77777777" w:rsidR="00F52AF5" w:rsidRPr="00F52AF5" w:rsidRDefault="00F52AF5" w:rsidP="00F52AF5">
      <w:pPr>
        <w:spacing w:after="0" w:line="240" w:lineRule="auto"/>
        <w:jc w:val="center"/>
        <w:rPr>
          <w:rFonts w:eastAsia="Times New Roman" w:cstheme="minorHAnsi"/>
          <w:noProof/>
          <w:sz w:val="24"/>
          <w:szCs w:val="24"/>
          <w:lang w:eastAsia="en-IN" w:bidi="ar-SA"/>
        </w:rPr>
      </w:pPr>
    </w:p>
    <w:p w14:paraId="199F83C3" w14:textId="1319AEF6" w:rsidR="00F52AF5" w:rsidRPr="00F52AF5" w:rsidRDefault="00F52AF5" w:rsidP="00F52AF5">
      <w:pPr>
        <w:spacing w:after="0" w:line="240" w:lineRule="auto"/>
        <w:jc w:val="center"/>
        <w:rPr>
          <w:rFonts w:eastAsia="Times New Roman" w:cstheme="minorHAnsi"/>
          <w:sz w:val="24"/>
          <w:szCs w:val="24"/>
          <w:lang w:val="en-US" w:bidi="ar-SA"/>
        </w:rPr>
      </w:pPr>
      <w:r w:rsidRPr="004519F7">
        <w:rPr>
          <w:rFonts w:eastAsia="Times New Roman" w:cstheme="minorHAnsi"/>
          <w:noProof/>
          <w:sz w:val="24"/>
          <w:szCs w:val="24"/>
          <w:lang w:val="en-US" w:bidi="ar-SA"/>
        </w:rPr>
        <w:drawing>
          <wp:inline distT="0" distB="0" distL="0" distR="0" wp14:anchorId="0D6CC3D7" wp14:editId="09F18F78">
            <wp:extent cx="1813560" cy="153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3560" cy="1531620"/>
                    </a:xfrm>
                    <a:prstGeom prst="rect">
                      <a:avLst/>
                    </a:prstGeom>
                    <a:noFill/>
                    <a:ln>
                      <a:noFill/>
                    </a:ln>
                  </pic:spPr>
                </pic:pic>
              </a:graphicData>
            </a:graphic>
          </wp:inline>
        </w:drawing>
      </w:r>
    </w:p>
    <w:p w14:paraId="178E9B4C" w14:textId="77777777" w:rsidR="00F52AF5" w:rsidRPr="00F52AF5" w:rsidRDefault="00F52AF5" w:rsidP="00F52AF5">
      <w:pPr>
        <w:spacing w:after="0" w:line="240" w:lineRule="auto"/>
        <w:jc w:val="center"/>
        <w:rPr>
          <w:rFonts w:eastAsia="Times New Roman" w:cstheme="minorHAnsi"/>
          <w:b/>
          <w:sz w:val="32"/>
          <w:szCs w:val="32"/>
          <w:lang w:val="en-US" w:bidi="ar-SA"/>
        </w:rPr>
      </w:pPr>
    </w:p>
    <w:p w14:paraId="63B42198" w14:textId="6831E5A6" w:rsidR="00F52AF5" w:rsidRPr="005C35CB" w:rsidRDefault="00CE7793" w:rsidP="005C35CB">
      <w:pPr>
        <w:spacing w:after="0" w:line="240" w:lineRule="auto"/>
        <w:jc w:val="center"/>
        <w:rPr>
          <w:rFonts w:eastAsia="Times New Roman" w:cstheme="minorHAnsi"/>
          <w:b/>
          <w:sz w:val="32"/>
          <w:szCs w:val="32"/>
          <w:lang w:val="en-US" w:bidi="ar-SA"/>
        </w:rPr>
      </w:pPr>
      <w:r>
        <w:rPr>
          <w:rFonts w:eastAsia="Times New Roman" w:cstheme="minorHAnsi"/>
          <w:b/>
          <w:sz w:val="32"/>
          <w:szCs w:val="32"/>
          <w:lang w:val="en-US" w:bidi="ar-SA"/>
        </w:rPr>
        <w:t>AUGUST</w:t>
      </w:r>
      <w:r w:rsidR="00F52AF5" w:rsidRPr="004519F7">
        <w:rPr>
          <w:rFonts w:eastAsia="Times New Roman" w:cstheme="minorHAnsi"/>
          <w:b/>
          <w:sz w:val="32"/>
          <w:szCs w:val="32"/>
          <w:lang w:val="en-US" w:bidi="ar-SA"/>
        </w:rPr>
        <w:t>, 202</w:t>
      </w:r>
      <w:r w:rsidR="009809C3">
        <w:rPr>
          <w:rFonts w:eastAsia="Times New Roman" w:cstheme="minorHAnsi"/>
          <w:b/>
          <w:sz w:val="32"/>
          <w:szCs w:val="32"/>
          <w:lang w:val="en-US" w:bidi="ar-SA"/>
        </w:rPr>
        <w:t>3</w:t>
      </w:r>
    </w:p>
    <w:p w14:paraId="272399F6" w14:textId="77777777" w:rsidR="00953E7B" w:rsidRDefault="00953E7B" w:rsidP="00603401">
      <w:pPr>
        <w:jc w:val="center"/>
        <w:rPr>
          <w:rFonts w:ascii="Mongolian Baiti" w:hAnsi="Mongolian Baiti" w:cs="Mongolian Baiti"/>
          <w:sz w:val="44"/>
          <w:szCs w:val="44"/>
          <w:lang w:val="en-US"/>
        </w:rPr>
      </w:pPr>
      <w:r w:rsidRPr="00953E7B">
        <w:rPr>
          <w:rFonts w:ascii="Mongolian Baiti" w:hAnsi="Mongolian Baiti" w:cs="Mongolian Baiti"/>
          <w:sz w:val="44"/>
          <w:szCs w:val="44"/>
          <w:lang w:val="en-US"/>
        </w:rPr>
        <w:lastRenderedPageBreak/>
        <w:t>CERTIFICATE</w:t>
      </w:r>
    </w:p>
    <w:p w14:paraId="1BD62A1E" w14:textId="77777777" w:rsidR="00F23CC5" w:rsidRDefault="00F23CC5" w:rsidP="00603401">
      <w:pPr>
        <w:jc w:val="center"/>
        <w:rPr>
          <w:rFonts w:ascii="Mongolian Baiti" w:hAnsi="Mongolian Baiti" w:cs="Mongolian Baiti"/>
          <w:sz w:val="44"/>
          <w:szCs w:val="44"/>
          <w:lang w:val="en-US"/>
        </w:rPr>
      </w:pPr>
    </w:p>
    <w:p w14:paraId="021A79C6" w14:textId="56FC1E70" w:rsidR="00953E7B" w:rsidRPr="00F1147E" w:rsidRDefault="00953E7B" w:rsidP="009464B4">
      <w:pPr>
        <w:jc w:val="both"/>
        <w:rPr>
          <w:rFonts w:cstheme="minorHAnsi"/>
          <w:sz w:val="32"/>
          <w:szCs w:val="32"/>
          <w:lang w:val="en-US"/>
        </w:rPr>
      </w:pPr>
      <w:r w:rsidRPr="00F1147E">
        <w:rPr>
          <w:rFonts w:cstheme="minorHAnsi"/>
          <w:sz w:val="32"/>
          <w:szCs w:val="32"/>
          <w:lang w:val="en-US"/>
        </w:rPr>
        <w:t>This is to certify that the following Students</w:t>
      </w:r>
      <w:r w:rsidR="00F23CC5" w:rsidRPr="00F1147E">
        <w:rPr>
          <w:rFonts w:cstheme="minorHAnsi"/>
          <w:sz w:val="32"/>
          <w:szCs w:val="32"/>
          <w:lang w:val="en-US"/>
        </w:rPr>
        <w:t xml:space="preserve"> have prepared and </w:t>
      </w:r>
      <w:r w:rsidRPr="00F1147E">
        <w:rPr>
          <w:rFonts w:cstheme="minorHAnsi"/>
          <w:sz w:val="32"/>
          <w:szCs w:val="32"/>
          <w:lang w:val="en-US"/>
        </w:rPr>
        <w:t>presented a report on</w:t>
      </w:r>
      <w:r w:rsidR="00F23CC5" w:rsidRPr="00F1147E">
        <w:rPr>
          <w:rFonts w:cstheme="minorHAnsi"/>
          <w:b/>
          <w:bCs/>
          <w:sz w:val="32"/>
          <w:szCs w:val="32"/>
          <w:lang w:val="en-US"/>
        </w:rPr>
        <w:t xml:space="preserve"> </w:t>
      </w:r>
      <w:r w:rsidR="00EF41B6">
        <w:rPr>
          <w:rFonts w:cstheme="minorHAnsi"/>
          <w:b/>
          <w:bCs/>
          <w:sz w:val="32"/>
          <w:szCs w:val="32"/>
          <w:lang w:val="en-US"/>
        </w:rPr>
        <w:t>“</w:t>
      </w:r>
      <w:r w:rsidR="004F2C94">
        <w:rPr>
          <w:rFonts w:cstheme="minorHAnsi"/>
          <w:b/>
          <w:bCs/>
          <w:sz w:val="32"/>
          <w:szCs w:val="32"/>
          <w:lang w:val="en-US"/>
        </w:rPr>
        <w:t>E</w:t>
      </w:r>
      <w:r w:rsidR="00713D16">
        <w:rPr>
          <w:rFonts w:cstheme="minorHAnsi"/>
          <w:b/>
          <w:bCs/>
          <w:sz w:val="32"/>
          <w:szCs w:val="32"/>
          <w:lang w:val="en-US"/>
        </w:rPr>
        <w:t>-</w:t>
      </w:r>
      <w:r w:rsidR="004F2C94">
        <w:rPr>
          <w:rFonts w:cstheme="minorHAnsi"/>
          <w:b/>
          <w:bCs/>
          <w:sz w:val="32"/>
          <w:szCs w:val="32"/>
          <w:lang w:val="en-US"/>
        </w:rPr>
        <w:t>COMMERCE WEBSITE USING MERN STACK”</w:t>
      </w:r>
      <w:r w:rsidR="000948F5">
        <w:rPr>
          <w:rFonts w:cstheme="minorHAnsi"/>
          <w:b/>
          <w:bCs/>
          <w:sz w:val="32"/>
          <w:szCs w:val="32"/>
          <w:lang w:val="en-US"/>
        </w:rPr>
        <w:t xml:space="preserve"> </w:t>
      </w:r>
      <w:r w:rsidRPr="00F1147E">
        <w:rPr>
          <w:rFonts w:cstheme="minorHAnsi"/>
          <w:sz w:val="32"/>
          <w:szCs w:val="32"/>
          <w:lang w:val="en-US"/>
        </w:rPr>
        <w:t xml:space="preserve">as per partial fulfillment </w:t>
      </w:r>
      <w:r w:rsidR="00F23CC5" w:rsidRPr="00F1147E">
        <w:rPr>
          <w:rFonts w:cstheme="minorHAnsi"/>
          <w:sz w:val="32"/>
          <w:szCs w:val="32"/>
          <w:lang w:val="en-US"/>
        </w:rPr>
        <w:t xml:space="preserve">of the </w:t>
      </w:r>
      <w:r w:rsidRPr="00F1147E">
        <w:rPr>
          <w:rFonts w:cstheme="minorHAnsi"/>
          <w:sz w:val="32"/>
          <w:szCs w:val="32"/>
          <w:lang w:val="en-US"/>
        </w:rPr>
        <w:t>term work requirements for the proj</w:t>
      </w:r>
      <w:r w:rsidR="00F23CC5" w:rsidRPr="00F1147E">
        <w:rPr>
          <w:rFonts w:cstheme="minorHAnsi"/>
          <w:sz w:val="32"/>
          <w:szCs w:val="32"/>
          <w:lang w:val="en-US"/>
        </w:rPr>
        <w:t>ect prescribed by University of Mumbai of Bachelor of Engineering, Year 202</w:t>
      </w:r>
      <w:r w:rsidR="00972FD0">
        <w:rPr>
          <w:rFonts w:cstheme="minorHAnsi"/>
          <w:sz w:val="32"/>
          <w:szCs w:val="32"/>
          <w:lang w:val="en-US"/>
        </w:rPr>
        <w:t>3</w:t>
      </w:r>
      <w:r w:rsidR="00F23CC5" w:rsidRPr="00F1147E">
        <w:rPr>
          <w:rFonts w:cstheme="minorHAnsi"/>
          <w:sz w:val="32"/>
          <w:szCs w:val="32"/>
          <w:lang w:val="en-US"/>
        </w:rPr>
        <w:t>-2</w:t>
      </w:r>
      <w:r w:rsidR="00972FD0">
        <w:rPr>
          <w:rFonts w:cstheme="minorHAnsi"/>
          <w:sz w:val="32"/>
          <w:szCs w:val="32"/>
          <w:lang w:val="en-US"/>
        </w:rPr>
        <w:t>4</w:t>
      </w:r>
      <w:r w:rsidR="00F23CC5" w:rsidRPr="00F1147E">
        <w:rPr>
          <w:rFonts w:cstheme="minorHAnsi"/>
          <w:sz w:val="32"/>
          <w:szCs w:val="32"/>
          <w:lang w:val="en-US"/>
        </w:rPr>
        <w:t>.</w:t>
      </w:r>
    </w:p>
    <w:p w14:paraId="4CBE4F3C" w14:textId="77777777" w:rsidR="00953E7B" w:rsidRDefault="00953E7B" w:rsidP="00603401">
      <w:pPr>
        <w:jc w:val="center"/>
        <w:rPr>
          <w:rFonts w:cstheme="minorHAnsi"/>
          <w:sz w:val="32"/>
          <w:szCs w:val="32"/>
          <w:lang w:val="en-US"/>
        </w:rPr>
      </w:pPr>
    </w:p>
    <w:p w14:paraId="3BF29461" w14:textId="77777777" w:rsidR="00953E7B" w:rsidRDefault="00953E7B" w:rsidP="00603401">
      <w:pPr>
        <w:jc w:val="center"/>
        <w:rPr>
          <w:rFonts w:cstheme="minorHAnsi"/>
          <w:sz w:val="32"/>
          <w:szCs w:val="32"/>
          <w:lang w:val="en-US"/>
        </w:rPr>
      </w:pPr>
      <w:r>
        <w:rPr>
          <w:rFonts w:cstheme="minorHAnsi"/>
          <w:sz w:val="32"/>
          <w:szCs w:val="32"/>
          <w:lang w:val="en-US"/>
        </w:rPr>
        <w:t>Prepared by</w:t>
      </w:r>
    </w:p>
    <w:p w14:paraId="2A99B09F" w14:textId="07065FA1" w:rsidR="000233F6" w:rsidRPr="004519F7" w:rsidRDefault="000233F6" w:rsidP="000233F6">
      <w:pPr>
        <w:jc w:val="center"/>
        <w:rPr>
          <w:rFonts w:cstheme="minorHAnsi"/>
          <w:sz w:val="32"/>
          <w:szCs w:val="32"/>
          <w:lang w:val="en-US"/>
        </w:rPr>
      </w:pPr>
      <w:r w:rsidRPr="004519F7">
        <w:rPr>
          <w:rFonts w:cstheme="minorHAnsi"/>
          <w:sz w:val="32"/>
          <w:szCs w:val="32"/>
          <w:lang w:val="en-US"/>
        </w:rPr>
        <w:t>M</w:t>
      </w:r>
      <w:r w:rsidR="00F73256">
        <w:rPr>
          <w:rFonts w:cstheme="minorHAnsi"/>
          <w:sz w:val="32"/>
          <w:szCs w:val="32"/>
          <w:lang w:val="en-US"/>
        </w:rPr>
        <w:t>r</w:t>
      </w:r>
      <w:r w:rsidRPr="004519F7">
        <w:rPr>
          <w:rFonts w:cstheme="minorHAnsi"/>
          <w:sz w:val="32"/>
          <w:szCs w:val="32"/>
          <w:lang w:val="en-US"/>
        </w:rPr>
        <w:t xml:space="preserve">. </w:t>
      </w:r>
      <w:r>
        <w:rPr>
          <w:rFonts w:cstheme="minorHAnsi"/>
          <w:sz w:val="32"/>
          <w:szCs w:val="32"/>
          <w:lang w:val="en-US"/>
        </w:rPr>
        <w:t>Amberkar</w:t>
      </w:r>
      <w:r w:rsidRPr="004519F7">
        <w:rPr>
          <w:rFonts w:cstheme="minorHAnsi"/>
          <w:sz w:val="32"/>
          <w:szCs w:val="32"/>
          <w:lang w:val="en-US"/>
        </w:rPr>
        <w:t xml:space="preserve"> </w:t>
      </w:r>
      <w:r>
        <w:rPr>
          <w:rFonts w:cstheme="minorHAnsi"/>
          <w:sz w:val="32"/>
          <w:szCs w:val="32"/>
          <w:lang w:val="en-US"/>
        </w:rPr>
        <w:t>Rushikesh</w:t>
      </w:r>
      <w:r w:rsidRPr="004519F7">
        <w:rPr>
          <w:rFonts w:cstheme="minorHAnsi"/>
          <w:sz w:val="32"/>
          <w:szCs w:val="32"/>
          <w:lang w:val="en-US"/>
        </w:rPr>
        <w:t xml:space="preserve"> </w:t>
      </w:r>
      <w:r>
        <w:rPr>
          <w:rFonts w:cstheme="minorHAnsi"/>
          <w:sz w:val="32"/>
          <w:szCs w:val="32"/>
          <w:lang w:val="en-US"/>
        </w:rPr>
        <w:t>Nilesh</w:t>
      </w:r>
      <w:r w:rsidRPr="004519F7">
        <w:rPr>
          <w:rFonts w:cstheme="minorHAnsi"/>
          <w:sz w:val="32"/>
          <w:szCs w:val="32"/>
          <w:lang w:val="en-US"/>
        </w:rPr>
        <w:t>.</w:t>
      </w:r>
      <w:r>
        <w:rPr>
          <w:rFonts w:cstheme="minorHAnsi"/>
          <w:sz w:val="32"/>
          <w:szCs w:val="32"/>
          <w:lang w:val="en-US"/>
        </w:rPr>
        <w:t xml:space="preserve"> </w:t>
      </w:r>
      <w:r w:rsidRPr="004519F7">
        <w:rPr>
          <w:rFonts w:cstheme="minorHAnsi"/>
          <w:sz w:val="32"/>
          <w:szCs w:val="32"/>
          <w:lang w:val="en-US"/>
        </w:rPr>
        <w:t xml:space="preserve"> </w:t>
      </w:r>
      <w:r>
        <w:rPr>
          <w:rFonts w:cstheme="minorHAnsi"/>
          <w:sz w:val="32"/>
          <w:szCs w:val="32"/>
          <w:lang w:val="en-US"/>
        </w:rPr>
        <w:t>RD</w:t>
      </w:r>
      <w:r w:rsidRPr="004519F7">
        <w:rPr>
          <w:rFonts w:cstheme="minorHAnsi"/>
          <w:sz w:val="32"/>
          <w:szCs w:val="32"/>
          <w:lang w:val="en-US"/>
        </w:rPr>
        <w:t>-</w:t>
      </w:r>
      <w:r>
        <w:rPr>
          <w:rFonts w:cstheme="minorHAnsi"/>
          <w:sz w:val="32"/>
          <w:szCs w:val="32"/>
          <w:lang w:val="en-US"/>
        </w:rPr>
        <w:t>22</w:t>
      </w:r>
      <w:r w:rsidRPr="004519F7">
        <w:rPr>
          <w:rFonts w:cstheme="minorHAnsi"/>
          <w:sz w:val="32"/>
          <w:szCs w:val="32"/>
          <w:lang w:val="en-US"/>
        </w:rPr>
        <w:t>-03</w:t>
      </w:r>
      <w:r>
        <w:rPr>
          <w:rFonts w:cstheme="minorHAnsi"/>
          <w:sz w:val="32"/>
          <w:szCs w:val="32"/>
          <w:lang w:val="en-US"/>
        </w:rPr>
        <w:t>73</w:t>
      </w:r>
    </w:p>
    <w:p w14:paraId="65198F23" w14:textId="094FC4AA" w:rsidR="000233F6" w:rsidRPr="004519F7" w:rsidRDefault="000233F6" w:rsidP="000233F6">
      <w:pPr>
        <w:jc w:val="center"/>
        <w:rPr>
          <w:rFonts w:cstheme="minorHAnsi"/>
          <w:sz w:val="32"/>
          <w:szCs w:val="32"/>
          <w:lang w:val="en-US"/>
        </w:rPr>
      </w:pPr>
      <w:r w:rsidRPr="004519F7">
        <w:rPr>
          <w:rFonts w:cstheme="minorHAnsi"/>
          <w:sz w:val="32"/>
          <w:szCs w:val="32"/>
          <w:lang w:val="en-US"/>
        </w:rPr>
        <w:t>M</w:t>
      </w:r>
      <w:r w:rsidR="00F73256">
        <w:rPr>
          <w:rFonts w:cstheme="minorHAnsi"/>
          <w:sz w:val="32"/>
          <w:szCs w:val="32"/>
          <w:lang w:val="en-US"/>
        </w:rPr>
        <w:t>r</w:t>
      </w:r>
      <w:r w:rsidRPr="004519F7">
        <w:rPr>
          <w:rFonts w:cstheme="minorHAnsi"/>
          <w:sz w:val="32"/>
          <w:szCs w:val="32"/>
          <w:lang w:val="en-US"/>
        </w:rPr>
        <w:t xml:space="preserve">. </w:t>
      </w:r>
      <w:r>
        <w:rPr>
          <w:rFonts w:cstheme="minorHAnsi"/>
          <w:sz w:val="32"/>
          <w:szCs w:val="32"/>
          <w:lang w:val="en-US"/>
        </w:rPr>
        <w:t>Fondu</w:t>
      </w:r>
      <w:r w:rsidRPr="004519F7">
        <w:rPr>
          <w:rFonts w:cstheme="minorHAnsi"/>
          <w:sz w:val="32"/>
          <w:szCs w:val="32"/>
          <w:lang w:val="en-US"/>
        </w:rPr>
        <w:t xml:space="preserve"> </w:t>
      </w:r>
      <w:r>
        <w:rPr>
          <w:rFonts w:cstheme="minorHAnsi"/>
          <w:sz w:val="32"/>
          <w:szCs w:val="32"/>
          <w:lang w:val="en-US"/>
        </w:rPr>
        <w:t>Afan</w:t>
      </w:r>
      <w:r w:rsidRPr="004519F7">
        <w:rPr>
          <w:rFonts w:cstheme="minorHAnsi"/>
          <w:sz w:val="32"/>
          <w:szCs w:val="32"/>
          <w:lang w:val="en-US"/>
        </w:rPr>
        <w:t xml:space="preserve"> </w:t>
      </w:r>
      <w:r>
        <w:rPr>
          <w:rFonts w:cstheme="minorHAnsi"/>
          <w:sz w:val="32"/>
          <w:szCs w:val="32"/>
          <w:lang w:val="en-US"/>
        </w:rPr>
        <w:t>Mubin</w:t>
      </w:r>
      <w:r w:rsidRPr="004519F7">
        <w:rPr>
          <w:rFonts w:cstheme="minorHAnsi"/>
          <w:sz w:val="32"/>
          <w:szCs w:val="32"/>
          <w:lang w:val="en-US"/>
        </w:rPr>
        <w:t xml:space="preserve">. </w:t>
      </w:r>
      <w:r>
        <w:rPr>
          <w:rFonts w:cstheme="minorHAnsi"/>
          <w:sz w:val="32"/>
          <w:szCs w:val="32"/>
          <w:lang w:val="en-US"/>
        </w:rPr>
        <w:t xml:space="preserve">                 RD</w:t>
      </w:r>
      <w:r w:rsidRPr="004519F7">
        <w:rPr>
          <w:rFonts w:cstheme="minorHAnsi"/>
          <w:sz w:val="32"/>
          <w:szCs w:val="32"/>
          <w:lang w:val="en-US"/>
        </w:rPr>
        <w:t>-</w:t>
      </w:r>
      <w:r>
        <w:rPr>
          <w:rFonts w:cstheme="minorHAnsi"/>
          <w:sz w:val="32"/>
          <w:szCs w:val="32"/>
          <w:lang w:val="en-US"/>
        </w:rPr>
        <w:t>22</w:t>
      </w:r>
      <w:r w:rsidRPr="004519F7">
        <w:rPr>
          <w:rFonts w:cstheme="minorHAnsi"/>
          <w:sz w:val="32"/>
          <w:szCs w:val="32"/>
          <w:lang w:val="en-US"/>
        </w:rPr>
        <w:t>-</w:t>
      </w:r>
      <w:r>
        <w:rPr>
          <w:rFonts w:cstheme="minorHAnsi"/>
          <w:sz w:val="32"/>
          <w:szCs w:val="32"/>
          <w:lang w:val="en-US"/>
        </w:rPr>
        <w:t>0526</w:t>
      </w:r>
    </w:p>
    <w:p w14:paraId="20952794" w14:textId="4858A702" w:rsidR="000233F6" w:rsidRDefault="000233F6" w:rsidP="000233F6">
      <w:pPr>
        <w:tabs>
          <w:tab w:val="center" w:pos="4513"/>
          <w:tab w:val="right" w:pos="9026"/>
        </w:tabs>
        <w:jc w:val="center"/>
        <w:rPr>
          <w:rFonts w:cstheme="minorHAnsi"/>
          <w:sz w:val="32"/>
          <w:szCs w:val="32"/>
          <w:lang w:val="en-US"/>
        </w:rPr>
      </w:pPr>
      <w:r w:rsidRPr="004519F7">
        <w:rPr>
          <w:rFonts w:cstheme="minorHAnsi"/>
          <w:sz w:val="32"/>
          <w:szCs w:val="32"/>
          <w:lang w:val="en-US"/>
        </w:rPr>
        <w:t>M</w:t>
      </w:r>
      <w:r w:rsidR="00F73256">
        <w:rPr>
          <w:rFonts w:cstheme="minorHAnsi"/>
          <w:sz w:val="32"/>
          <w:szCs w:val="32"/>
          <w:lang w:val="en-US"/>
        </w:rPr>
        <w:t>r</w:t>
      </w:r>
      <w:r w:rsidRPr="004519F7">
        <w:rPr>
          <w:rFonts w:cstheme="minorHAnsi"/>
          <w:sz w:val="32"/>
          <w:szCs w:val="32"/>
          <w:lang w:val="en-US"/>
        </w:rPr>
        <w:t xml:space="preserve">. </w:t>
      </w:r>
      <w:r>
        <w:rPr>
          <w:rFonts w:cstheme="minorHAnsi"/>
          <w:sz w:val="32"/>
          <w:szCs w:val="32"/>
          <w:lang w:val="en-US"/>
        </w:rPr>
        <w:t>Joshi</w:t>
      </w:r>
      <w:r w:rsidRPr="004519F7">
        <w:rPr>
          <w:rFonts w:cstheme="minorHAnsi"/>
          <w:sz w:val="32"/>
          <w:szCs w:val="32"/>
          <w:lang w:val="en-US"/>
        </w:rPr>
        <w:t xml:space="preserve"> </w:t>
      </w:r>
      <w:r>
        <w:rPr>
          <w:rFonts w:cstheme="minorHAnsi"/>
          <w:sz w:val="32"/>
          <w:szCs w:val="32"/>
          <w:lang w:val="en-US"/>
        </w:rPr>
        <w:t>Raj</w:t>
      </w:r>
      <w:r w:rsidRPr="004519F7">
        <w:rPr>
          <w:rFonts w:cstheme="minorHAnsi"/>
          <w:sz w:val="32"/>
          <w:szCs w:val="32"/>
          <w:lang w:val="en-US"/>
        </w:rPr>
        <w:t xml:space="preserve"> </w:t>
      </w:r>
      <w:r>
        <w:rPr>
          <w:rFonts w:cstheme="minorHAnsi"/>
          <w:sz w:val="32"/>
          <w:szCs w:val="32"/>
          <w:lang w:val="en-US"/>
        </w:rPr>
        <w:t>Dilip</w:t>
      </w:r>
      <w:r w:rsidRPr="004519F7">
        <w:rPr>
          <w:rFonts w:cstheme="minorHAnsi"/>
          <w:sz w:val="32"/>
          <w:szCs w:val="32"/>
          <w:lang w:val="en-US"/>
        </w:rPr>
        <w:t xml:space="preserve">.       </w:t>
      </w:r>
      <w:r>
        <w:rPr>
          <w:rFonts w:cstheme="minorHAnsi"/>
          <w:sz w:val="32"/>
          <w:szCs w:val="32"/>
          <w:lang w:val="en-US"/>
        </w:rPr>
        <w:t xml:space="preserve">                 </w:t>
      </w:r>
      <w:r w:rsidRPr="004519F7">
        <w:rPr>
          <w:rFonts w:cstheme="minorHAnsi"/>
          <w:sz w:val="32"/>
          <w:szCs w:val="32"/>
          <w:lang w:val="en-US"/>
        </w:rPr>
        <w:t xml:space="preserve">  </w:t>
      </w:r>
      <w:r>
        <w:rPr>
          <w:rFonts w:cstheme="minorHAnsi"/>
          <w:sz w:val="32"/>
          <w:szCs w:val="32"/>
          <w:lang w:val="en-US"/>
        </w:rPr>
        <w:t xml:space="preserve"> RD</w:t>
      </w:r>
      <w:r w:rsidRPr="004519F7">
        <w:rPr>
          <w:rFonts w:cstheme="minorHAnsi"/>
          <w:sz w:val="32"/>
          <w:szCs w:val="32"/>
          <w:lang w:val="en-US"/>
        </w:rPr>
        <w:t>-</w:t>
      </w:r>
      <w:r>
        <w:rPr>
          <w:rFonts w:cstheme="minorHAnsi"/>
          <w:sz w:val="32"/>
          <w:szCs w:val="32"/>
          <w:lang w:val="en-US"/>
        </w:rPr>
        <w:t>22</w:t>
      </w:r>
      <w:r w:rsidRPr="004519F7">
        <w:rPr>
          <w:rFonts w:cstheme="minorHAnsi"/>
          <w:sz w:val="32"/>
          <w:szCs w:val="32"/>
          <w:lang w:val="en-US"/>
        </w:rPr>
        <w:t>-</w:t>
      </w:r>
      <w:r>
        <w:rPr>
          <w:rFonts w:cstheme="minorHAnsi"/>
          <w:sz w:val="32"/>
          <w:szCs w:val="32"/>
          <w:lang w:val="en-US"/>
        </w:rPr>
        <w:t>0374</w:t>
      </w:r>
    </w:p>
    <w:p w14:paraId="67309EFD" w14:textId="3B0389E7" w:rsidR="00953E7B" w:rsidRPr="00B9183D" w:rsidRDefault="000233F6" w:rsidP="00B9183D">
      <w:pPr>
        <w:jc w:val="center"/>
        <w:rPr>
          <w:rFonts w:eastAsia="Times New Roman" w:cstheme="minorHAnsi"/>
          <w:sz w:val="24"/>
          <w:szCs w:val="24"/>
          <w:lang w:val="en-US" w:bidi="ar-SA"/>
        </w:rPr>
      </w:pPr>
      <w:r w:rsidRPr="004519F7">
        <w:rPr>
          <w:rFonts w:cstheme="minorHAnsi"/>
          <w:sz w:val="32"/>
          <w:szCs w:val="32"/>
          <w:lang w:val="en-US"/>
        </w:rPr>
        <w:t>M</w:t>
      </w:r>
      <w:r w:rsidR="00F73256">
        <w:rPr>
          <w:rFonts w:cstheme="minorHAnsi"/>
          <w:sz w:val="32"/>
          <w:szCs w:val="32"/>
          <w:lang w:val="en-US"/>
        </w:rPr>
        <w:t>r</w:t>
      </w:r>
      <w:r w:rsidRPr="004519F7">
        <w:rPr>
          <w:rFonts w:cstheme="minorHAnsi"/>
          <w:sz w:val="32"/>
          <w:szCs w:val="32"/>
          <w:lang w:val="en-US"/>
        </w:rPr>
        <w:t xml:space="preserve">. </w:t>
      </w:r>
      <w:r>
        <w:rPr>
          <w:rFonts w:cstheme="minorHAnsi"/>
          <w:sz w:val="32"/>
          <w:szCs w:val="32"/>
          <w:lang w:val="en-US"/>
        </w:rPr>
        <w:t>Shivgan</w:t>
      </w:r>
      <w:r w:rsidRPr="004519F7">
        <w:rPr>
          <w:rFonts w:cstheme="minorHAnsi"/>
          <w:sz w:val="32"/>
          <w:szCs w:val="32"/>
          <w:lang w:val="en-US"/>
        </w:rPr>
        <w:t xml:space="preserve"> </w:t>
      </w:r>
      <w:r>
        <w:rPr>
          <w:rFonts w:cstheme="minorHAnsi"/>
          <w:sz w:val="32"/>
          <w:szCs w:val="32"/>
          <w:lang w:val="en-US"/>
        </w:rPr>
        <w:t>Sahil</w:t>
      </w:r>
      <w:r w:rsidRPr="004519F7">
        <w:rPr>
          <w:rFonts w:cstheme="minorHAnsi"/>
          <w:sz w:val="32"/>
          <w:szCs w:val="32"/>
          <w:lang w:val="en-US"/>
        </w:rPr>
        <w:t xml:space="preserve"> </w:t>
      </w:r>
      <w:r>
        <w:rPr>
          <w:rFonts w:cstheme="minorHAnsi"/>
          <w:sz w:val="32"/>
          <w:szCs w:val="32"/>
          <w:lang w:val="en-US"/>
        </w:rPr>
        <w:t>Sudhir</w:t>
      </w:r>
      <w:r w:rsidRPr="004519F7">
        <w:rPr>
          <w:rFonts w:cstheme="minorHAnsi"/>
          <w:sz w:val="32"/>
          <w:szCs w:val="32"/>
          <w:lang w:val="en-US"/>
        </w:rPr>
        <w:t xml:space="preserve">. </w:t>
      </w:r>
      <w:r>
        <w:rPr>
          <w:rFonts w:cstheme="minorHAnsi"/>
          <w:sz w:val="32"/>
          <w:szCs w:val="32"/>
          <w:lang w:val="en-US"/>
        </w:rPr>
        <w:t xml:space="preserve">    </w:t>
      </w:r>
      <w:r w:rsidRPr="004519F7">
        <w:rPr>
          <w:rFonts w:cstheme="minorHAnsi"/>
          <w:sz w:val="32"/>
          <w:szCs w:val="32"/>
          <w:lang w:val="en-US"/>
        </w:rPr>
        <w:t xml:space="preserve">    </w:t>
      </w:r>
      <w:r>
        <w:rPr>
          <w:rFonts w:cstheme="minorHAnsi"/>
          <w:sz w:val="32"/>
          <w:szCs w:val="32"/>
          <w:lang w:val="en-US"/>
        </w:rPr>
        <w:t xml:space="preserve">      </w:t>
      </w:r>
      <w:r w:rsidRPr="0013562A">
        <w:rPr>
          <w:rFonts w:cstheme="minorHAnsi"/>
          <w:sz w:val="32"/>
          <w:szCs w:val="32"/>
          <w:lang w:val="en-US"/>
        </w:rPr>
        <w:t>RD-22-0371</w:t>
      </w:r>
    </w:p>
    <w:p w14:paraId="47754516" w14:textId="78E84B0F" w:rsidR="00EF41B6" w:rsidRDefault="00EF41B6" w:rsidP="00603401">
      <w:pPr>
        <w:jc w:val="center"/>
        <w:rPr>
          <w:rFonts w:cstheme="minorHAnsi"/>
          <w:sz w:val="32"/>
          <w:szCs w:val="32"/>
          <w:lang w:val="en-US"/>
        </w:rPr>
      </w:pPr>
    </w:p>
    <w:p w14:paraId="02947823" w14:textId="77777777" w:rsidR="00EF41B6" w:rsidRDefault="00EF41B6" w:rsidP="00603401">
      <w:pPr>
        <w:jc w:val="center"/>
        <w:rPr>
          <w:rFonts w:cstheme="minorHAnsi"/>
          <w:sz w:val="32"/>
          <w:szCs w:val="32"/>
          <w:lang w:val="en-US"/>
        </w:rPr>
      </w:pPr>
    </w:p>
    <w:p w14:paraId="4F504206" w14:textId="7078F961" w:rsidR="00953E7B" w:rsidRDefault="00EF41B6" w:rsidP="00EF41B6">
      <w:pPr>
        <w:rPr>
          <w:rFonts w:cstheme="minorHAnsi"/>
          <w:sz w:val="32"/>
          <w:szCs w:val="32"/>
          <w:lang w:val="en-US"/>
        </w:rPr>
      </w:pPr>
      <w:r>
        <w:rPr>
          <w:rFonts w:cstheme="minorHAnsi"/>
          <w:noProof/>
          <w:sz w:val="32"/>
          <w:szCs w:val="32"/>
          <w:lang w:eastAsia="en-IN"/>
        </w:rPr>
        <mc:AlternateContent>
          <mc:Choice Requires="wps">
            <w:drawing>
              <wp:anchor distT="0" distB="0" distL="114300" distR="114300" simplePos="0" relativeHeight="251659264" behindDoc="0" locked="0" layoutInCell="1" allowOverlap="1" wp14:anchorId="09641818" wp14:editId="0B8AB2D1">
                <wp:simplePos x="0" y="0"/>
                <wp:positionH relativeFrom="column">
                  <wp:posOffset>4099560</wp:posOffset>
                </wp:positionH>
                <wp:positionV relativeFrom="paragraph">
                  <wp:posOffset>372745</wp:posOffset>
                </wp:positionV>
                <wp:extent cx="16764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6002B3D"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pt,29.35pt" to="454.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bRmgEAAJQDAAAOAAAAZHJzL2Uyb0RvYy54bWysU9uO0zAQfUfiHyy/06QrVF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" strokecolor="#4579b8 [3044]"/>
            </w:pict>
          </mc:Fallback>
        </mc:AlternateContent>
      </w:r>
      <w:r>
        <w:rPr>
          <w:rFonts w:cstheme="minorHAnsi"/>
          <w:noProof/>
          <w:sz w:val="32"/>
          <w:szCs w:val="32"/>
          <w:lang w:eastAsia="en-IN"/>
        </w:rPr>
        <mc:AlternateContent>
          <mc:Choice Requires="wps">
            <w:drawing>
              <wp:anchor distT="0" distB="0" distL="114300" distR="114300" simplePos="0" relativeHeight="251657216" behindDoc="0" locked="0" layoutInCell="1" allowOverlap="1" wp14:anchorId="757B4426" wp14:editId="19A8DF97">
                <wp:simplePos x="0" y="0"/>
                <wp:positionH relativeFrom="column">
                  <wp:posOffset>1973580</wp:posOffset>
                </wp:positionH>
                <wp:positionV relativeFrom="paragraph">
                  <wp:posOffset>372745</wp:posOffset>
                </wp:positionV>
                <wp:extent cx="180594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805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7F2EEF5"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pt,29.35pt" to="297.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" strokecolor="#4579b8 [3044]"/>
            </w:pict>
          </mc:Fallback>
        </mc:AlternateContent>
      </w:r>
      <w:r>
        <w:rPr>
          <w:rFonts w:cstheme="minorHAnsi"/>
          <w:noProof/>
          <w:sz w:val="32"/>
          <w:szCs w:val="32"/>
          <w:lang w:eastAsia="en-IN"/>
        </w:rPr>
        <mc:AlternateContent>
          <mc:Choice Requires="wps">
            <w:drawing>
              <wp:anchor distT="0" distB="0" distL="114300" distR="114300" simplePos="0" relativeHeight="251656192" behindDoc="0" locked="0" layoutInCell="1" allowOverlap="1" wp14:anchorId="33E7CAA6" wp14:editId="4EF47643">
                <wp:simplePos x="0" y="0"/>
                <wp:positionH relativeFrom="column">
                  <wp:posOffset>-121920</wp:posOffset>
                </wp:positionH>
                <wp:positionV relativeFrom="paragraph">
                  <wp:posOffset>365126</wp:posOffset>
                </wp:positionV>
                <wp:extent cx="1668780" cy="7620"/>
                <wp:effectExtent l="0" t="0" r="26670" b="30480"/>
                <wp:wrapNone/>
                <wp:docPr id="1" name="Straight Connector 1"/>
                <wp:cNvGraphicFramePr/>
                <a:graphic xmlns:a="http://schemas.openxmlformats.org/drawingml/2006/main">
                  <a:graphicData uri="http://schemas.microsoft.com/office/word/2010/wordprocessingShape">
                    <wps:wsp>
                      <wps:cNvCnPr/>
                      <wps:spPr>
                        <a:xfrm>
                          <a:off x="0" y="0"/>
                          <a:ext cx="1668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7F4525E"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28.75pt" to="121.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" strokecolor="#4579b8 [3044]"/>
            </w:pict>
          </mc:Fallback>
        </mc:AlternateContent>
      </w:r>
    </w:p>
    <w:p w14:paraId="41F61933" w14:textId="45356F34" w:rsidR="00953E7B" w:rsidRPr="00F1147E" w:rsidRDefault="00CE3890" w:rsidP="00F23CC5">
      <w:pPr>
        <w:rPr>
          <w:rFonts w:cstheme="minorHAnsi"/>
          <w:b/>
          <w:bCs/>
          <w:sz w:val="32"/>
          <w:szCs w:val="32"/>
          <w:lang w:val="en-US"/>
        </w:rPr>
      </w:pPr>
      <w:r>
        <w:rPr>
          <w:rFonts w:cstheme="minorHAnsi"/>
          <w:b/>
          <w:bCs/>
          <w:sz w:val="32"/>
          <w:szCs w:val="32"/>
          <w:lang w:val="en-US"/>
        </w:rPr>
        <w:t>Prof.</w:t>
      </w:r>
      <w:r w:rsidR="00EF41B6">
        <w:rPr>
          <w:rFonts w:cstheme="minorHAnsi"/>
          <w:b/>
          <w:bCs/>
          <w:sz w:val="32"/>
          <w:szCs w:val="32"/>
          <w:lang w:val="en-US"/>
        </w:rPr>
        <w:t xml:space="preserve"> </w:t>
      </w:r>
      <w:r w:rsidR="004B19DC">
        <w:rPr>
          <w:rFonts w:cstheme="minorHAnsi"/>
          <w:b/>
          <w:bCs/>
          <w:sz w:val="32"/>
          <w:szCs w:val="32"/>
          <w:lang w:val="en-US"/>
        </w:rPr>
        <w:t>M</w:t>
      </w:r>
      <w:r w:rsidR="00EF41B6">
        <w:rPr>
          <w:rFonts w:cstheme="minorHAnsi"/>
          <w:b/>
          <w:bCs/>
          <w:sz w:val="32"/>
          <w:szCs w:val="32"/>
          <w:lang w:val="en-US"/>
        </w:rPr>
        <w:t xml:space="preserve">. </w:t>
      </w:r>
      <w:r w:rsidR="004B19DC">
        <w:rPr>
          <w:rFonts w:cstheme="minorHAnsi"/>
          <w:b/>
          <w:bCs/>
          <w:sz w:val="32"/>
          <w:szCs w:val="32"/>
          <w:lang w:val="en-US"/>
        </w:rPr>
        <w:t>A</w:t>
      </w:r>
      <w:r w:rsidR="00EF41B6">
        <w:rPr>
          <w:rFonts w:cstheme="minorHAnsi"/>
          <w:b/>
          <w:bCs/>
          <w:sz w:val="32"/>
          <w:szCs w:val="32"/>
          <w:lang w:val="en-US"/>
        </w:rPr>
        <w:t xml:space="preserve">. </w:t>
      </w:r>
      <w:r w:rsidR="004B19DC">
        <w:rPr>
          <w:rFonts w:cstheme="minorHAnsi"/>
          <w:b/>
          <w:bCs/>
          <w:sz w:val="32"/>
          <w:szCs w:val="32"/>
          <w:lang w:val="en-US"/>
        </w:rPr>
        <w:t>Jadhav</w:t>
      </w:r>
      <w:r w:rsidR="00EF41B6">
        <w:rPr>
          <w:rFonts w:cstheme="minorHAnsi"/>
          <w:b/>
          <w:bCs/>
          <w:sz w:val="32"/>
          <w:szCs w:val="32"/>
          <w:lang w:val="en-US"/>
        </w:rPr>
        <w:t xml:space="preserve"> </w:t>
      </w:r>
      <w:r w:rsidR="004B19DC">
        <w:rPr>
          <w:rFonts w:cstheme="minorHAnsi"/>
          <w:b/>
          <w:bCs/>
          <w:sz w:val="32"/>
          <w:szCs w:val="32"/>
          <w:lang w:val="en-US"/>
        </w:rPr>
        <w:t xml:space="preserve"> </w:t>
      </w:r>
      <w:r w:rsidR="00EF41B6">
        <w:rPr>
          <w:rFonts w:cstheme="minorHAnsi"/>
          <w:b/>
          <w:bCs/>
          <w:sz w:val="32"/>
          <w:szCs w:val="32"/>
          <w:lang w:val="en-US"/>
        </w:rPr>
        <w:t xml:space="preserve">        </w:t>
      </w:r>
      <w:r w:rsidR="00953E7B" w:rsidRPr="00F1147E">
        <w:rPr>
          <w:rFonts w:cstheme="minorHAnsi"/>
          <w:b/>
          <w:bCs/>
          <w:sz w:val="32"/>
          <w:szCs w:val="32"/>
          <w:lang w:val="en-US"/>
        </w:rPr>
        <w:t>Prof.</w:t>
      </w:r>
      <w:r w:rsidR="00EF41B6">
        <w:rPr>
          <w:rFonts w:cstheme="minorHAnsi"/>
          <w:b/>
          <w:bCs/>
          <w:sz w:val="32"/>
          <w:szCs w:val="32"/>
          <w:lang w:val="en-US"/>
        </w:rPr>
        <w:t xml:space="preserve"> </w:t>
      </w:r>
      <w:r w:rsidR="004519F7">
        <w:rPr>
          <w:rFonts w:cstheme="minorHAnsi"/>
          <w:b/>
          <w:bCs/>
          <w:sz w:val="32"/>
          <w:szCs w:val="32"/>
          <w:lang w:val="en-US"/>
        </w:rPr>
        <w:t>V. V. Nimbalkar</w:t>
      </w:r>
      <w:r w:rsidR="00F1147E">
        <w:rPr>
          <w:rFonts w:cstheme="minorHAnsi"/>
          <w:b/>
          <w:bCs/>
          <w:sz w:val="32"/>
          <w:szCs w:val="32"/>
          <w:lang w:val="en-US"/>
        </w:rPr>
        <w:t xml:space="preserve">     </w:t>
      </w:r>
      <w:r w:rsidR="00EF41B6">
        <w:rPr>
          <w:rFonts w:cstheme="minorHAnsi"/>
          <w:b/>
          <w:bCs/>
          <w:sz w:val="32"/>
          <w:szCs w:val="32"/>
          <w:lang w:val="en-US"/>
        </w:rPr>
        <w:t xml:space="preserve">   </w:t>
      </w:r>
      <w:r w:rsidR="00F23CC5" w:rsidRPr="00F1147E">
        <w:rPr>
          <w:rFonts w:cstheme="minorHAnsi"/>
          <w:b/>
          <w:bCs/>
          <w:sz w:val="32"/>
          <w:szCs w:val="32"/>
          <w:lang w:val="en-US"/>
        </w:rPr>
        <w:t>Dr.</w:t>
      </w:r>
      <w:r w:rsidR="00EF41B6">
        <w:rPr>
          <w:rFonts w:cstheme="minorHAnsi"/>
          <w:b/>
          <w:bCs/>
          <w:sz w:val="32"/>
          <w:szCs w:val="32"/>
          <w:lang w:val="en-US"/>
        </w:rPr>
        <w:t xml:space="preserve"> </w:t>
      </w:r>
      <w:r w:rsidR="00F23CC5" w:rsidRPr="00F1147E">
        <w:rPr>
          <w:rFonts w:cstheme="minorHAnsi"/>
          <w:b/>
          <w:bCs/>
          <w:sz w:val="32"/>
          <w:szCs w:val="32"/>
          <w:lang w:val="en-US"/>
        </w:rPr>
        <w:t>Kaushal</w:t>
      </w:r>
      <w:r w:rsidR="00EF41B6">
        <w:rPr>
          <w:rFonts w:cstheme="minorHAnsi"/>
          <w:b/>
          <w:bCs/>
          <w:sz w:val="32"/>
          <w:szCs w:val="32"/>
          <w:lang w:val="en-US"/>
        </w:rPr>
        <w:t xml:space="preserve"> </w:t>
      </w:r>
      <w:r w:rsidR="00953E7B" w:rsidRPr="00F1147E">
        <w:rPr>
          <w:rFonts w:cstheme="minorHAnsi"/>
          <w:b/>
          <w:bCs/>
          <w:sz w:val="32"/>
          <w:szCs w:val="32"/>
          <w:lang w:val="en-US"/>
        </w:rPr>
        <w:t>Prasad</w:t>
      </w:r>
    </w:p>
    <w:p w14:paraId="19318E0D" w14:textId="148F4A82" w:rsidR="00953E7B" w:rsidRPr="00F1147E" w:rsidRDefault="00953E7B" w:rsidP="00F23CC5">
      <w:pPr>
        <w:rPr>
          <w:rFonts w:cstheme="minorHAnsi"/>
          <w:b/>
          <w:bCs/>
          <w:sz w:val="32"/>
          <w:szCs w:val="32"/>
          <w:lang w:val="en-US"/>
        </w:rPr>
      </w:pPr>
      <w:r w:rsidRPr="00F1147E">
        <w:rPr>
          <w:rFonts w:cstheme="minorHAnsi"/>
          <w:b/>
          <w:bCs/>
          <w:sz w:val="32"/>
          <w:szCs w:val="32"/>
          <w:lang w:val="en-US"/>
        </w:rPr>
        <w:t>(Project Guide)</w:t>
      </w:r>
      <w:r w:rsidRPr="00F1147E">
        <w:rPr>
          <w:rFonts w:cstheme="minorHAnsi"/>
          <w:b/>
          <w:bCs/>
          <w:sz w:val="32"/>
          <w:szCs w:val="32"/>
          <w:lang w:val="en-US"/>
        </w:rPr>
        <w:tab/>
      </w:r>
      <w:r w:rsidR="00F23CC5" w:rsidRPr="00F1147E">
        <w:rPr>
          <w:rFonts w:cstheme="minorHAnsi"/>
          <w:b/>
          <w:bCs/>
          <w:sz w:val="32"/>
          <w:szCs w:val="32"/>
          <w:lang w:val="en-US"/>
        </w:rPr>
        <w:t xml:space="preserve">         </w:t>
      </w:r>
      <w:r w:rsidR="00EF41B6">
        <w:rPr>
          <w:rFonts w:cstheme="minorHAnsi"/>
          <w:b/>
          <w:bCs/>
          <w:sz w:val="32"/>
          <w:szCs w:val="32"/>
          <w:lang w:val="en-US"/>
        </w:rPr>
        <w:t xml:space="preserve">       </w:t>
      </w:r>
      <w:r w:rsidR="00F23CC5" w:rsidRPr="00F1147E">
        <w:rPr>
          <w:rFonts w:cstheme="minorHAnsi"/>
          <w:b/>
          <w:bCs/>
          <w:sz w:val="32"/>
          <w:szCs w:val="32"/>
          <w:lang w:val="en-US"/>
        </w:rPr>
        <w:t>H.O.D</w:t>
      </w:r>
      <w:r w:rsidR="004519F7">
        <w:rPr>
          <w:rFonts w:cstheme="minorHAnsi"/>
          <w:b/>
          <w:bCs/>
          <w:sz w:val="32"/>
          <w:szCs w:val="32"/>
          <w:lang w:val="en-US"/>
        </w:rPr>
        <w:t>. (CSE-AIML)</w:t>
      </w:r>
      <w:r w:rsidR="00F23CC5" w:rsidRPr="00F1147E">
        <w:rPr>
          <w:rFonts w:cstheme="minorHAnsi"/>
          <w:b/>
          <w:bCs/>
          <w:sz w:val="32"/>
          <w:szCs w:val="32"/>
          <w:lang w:val="en-US"/>
        </w:rPr>
        <w:t xml:space="preserve">           </w:t>
      </w:r>
      <w:r w:rsidR="004519F7">
        <w:rPr>
          <w:rFonts w:cstheme="minorHAnsi"/>
          <w:b/>
          <w:bCs/>
          <w:sz w:val="32"/>
          <w:szCs w:val="32"/>
          <w:lang w:val="en-US"/>
        </w:rPr>
        <w:t xml:space="preserve">    </w:t>
      </w:r>
      <w:r w:rsidR="00EF41B6">
        <w:rPr>
          <w:rFonts w:cstheme="minorHAnsi"/>
          <w:b/>
          <w:bCs/>
          <w:sz w:val="32"/>
          <w:szCs w:val="32"/>
          <w:lang w:val="en-US"/>
        </w:rPr>
        <w:t xml:space="preserve">    </w:t>
      </w:r>
      <w:r w:rsidR="00F23CC5" w:rsidRPr="00F1147E">
        <w:rPr>
          <w:rFonts w:cstheme="minorHAnsi"/>
          <w:b/>
          <w:bCs/>
          <w:sz w:val="32"/>
          <w:szCs w:val="32"/>
          <w:lang w:val="en-US"/>
        </w:rPr>
        <w:t>Principal</w:t>
      </w:r>
    </w:p>
    <w:p w14:paraId="1D233801" w14:textId="77777777" w:rsidR="00953E7B" w:rsidRDefault="00953E7B" w:rsidP="00603401">
      <w:pPr>
        <w:jc w:val="center"/>
        <w:rPr>
          <w:rFonts w:cstheme="minorHAnsi"/>
          <w:sz w:val="32"/>
          <w:szCs w:val="32"/>
          <w:lang w:val="en-US"/>
        </w:rPr>
      </w:pPr>
      <w:r>
        <w:rPr>
          <w:rFonts w:cstheme="minorHAnsi"/>
          <w:sz w:val="32"/>
          <w:szCs w:val="32"/>
          <w:lang w:val="en-US"/>
        </w:rPr>
        <w:t xml:space="preserve"> </w:t>
      </w:r>
    </w:p>
    <w:p w14:paraId="6B284970" w14:textId="77777777" w:rsidR="00F23CC5" w:rsidRDefault="00F23CC5" w:rsidP="00603401">
      <w:pPr>
        <w:jc w:val="center"/>
        <w:rPr>
          <w:rFonts w:cstheme="minorHAnsi"/>
          <w:sz w:val="32"/>
          <w:szCs w:val="32"/>
          <w:lang w:val="en-US"/>
        </w:rPr>
      </w:pPr>
    </w:p>
    <w:p w14:paraId="03964E0B" w14:textId="77777777" w:rsidR="00F23CC5" w:rsidRDefault="005A4102" w:rsidP="00603401">
      <w:pPr>
        <w:jc w:val="center"/>
        <w:rPr>
          <w:rFonts w:cstheme="minorHAnsi"/>
          <w:sz w:val="32"/>
          <w:szCs w:val="32"/>
          <w:lang w:val="en-US"/>
        </w:rPr>
      </w:pPr>
      <w:r>
        <w:rPr>
          <w:rFonts w:cstheme="minorHAnsi"/>
          <w:noProof/>
          <w:sz w:val="32"/>
          <w:szCs w:val="32"/>
          <w:lang w:eastAsia="en-IN"/>
        </w:rPr>
        <mc:AlternateContent>
          <mc:Choice Requires="wps">
            <w:drawing>
              <wp:anchor distT="0" distB="0" distL="114300" distR="114300" simplePos="0" relativeHeight="251658240" behindDoc="0" locked="0" layoutInCell="1" allowOverlap="1" wp14:anchorId="27E572E4" wp14:editId="28755A4A">
                <wp:simplePos x="0" y="0"/>
                <wp:positionH relativeFrom="column">
                  <wp:posOffset>1975944</wp:posOffset>
                </wp:positionH>
                <wp:positionV relativeFrom="paragraph">
                  <wp:posOffset>355688</wp:posOffset>
                </wp:positionV>
                <wp:extent cx="1692165" cy="21020"/>
                <wp:effectExtent l="0" t="0" r="22860" b="36195"/>
                <wp:wrapNone/>
                <wp:docPr id="5" name="Straight Connector 5"/>
                <wp:cNvGraphicFramePr/>
                <a:graphic xmlns:a="http://schemas.openxmlformats.org/drawingml/2006/main">
                  <a:graphicData uri="http://schemas.microsoft.com/office/word/2010/wordprocessingShape">
                    <wps:wsp>
                      <wps:cNvCnPr/>
                      <wps:spPr>
                        <a:xfrm>
                          <a:off x="0" y="0"/>
                          <a:ext cx="1692165" cy="2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6193A59" id="Straight Connector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5.6pt,28pt" to="288.8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" strokecolor="#4579b8 [3044]"/>
            </w:pict>
          </mc:Fallback>
        </mc:AlternateContent>
      </w:r>
    </w:p>
    <w:p w14:paraId="5C6975ED" w14:textId="1F01DECF" w:rsidR="009464B4" w:rsidRPr="00F1147E" w:rsidRDefault="00F23CC5" w:rsidP="001D1AB7">
      <w:pPr>
        <w:jc w:val="center"/>
        <w:rPr>
          <w:rFonts w:cstheme="minorHAnsi"/>
          <w:b/>
          <w:bCs/>
          <w:sz w:val="32"/>
          <w:szCs w:val="32"/>
          <w:lang w:val="en-US"/>
        </w:rPr>
      </w:pPr>
      <w:r w:rsidRPr="00F1147E">
        <w:rPr>
          <w:rFonts w:cstheme="minorHAnsi"/>
          <w:b/>
          <w:bCs/>
          <w:sz w:val="32"/>
          <w:szCs w:val="32"/>
          <w:lang w:val="en-US"/>
        </w:rPr>
        <w:t xml:space="preserve">External </w:t>
      </w:r>
      <w:r w:rsidR="004519F7" w:rsidRPr="00F1147E">
        <w:rPr>
          <w:rFonts w:cstheme="minorHAnsi"/>
          <w:b/>
          <w:bCs/>
          <w:sz w:val="32"/>
          <w:szCs w:val="32"/>
          <w:lang w:val="en-US"/>
        </w:rPr>
        <w:t>Examiner</w:t>
      </w:r>
    </w:p>
    <w:p w14:paraId="2CC1EB5A" w14:textId="77777777" w:rsidR="00F23CC5" w:rsidRDefault="00F23CC5" w:rsidP="00F23CC5">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ACKNOWLEDGEMENT</w:t>
      </w:r>
    </w:p>
    <w:p w14:paraId="266EA0C8" w14:textId="77777777" w:rsidR="00F23CC5" w:rsidRDefault="00F23CC5" w:rsidP="00F23CC5">
      <w:pPr>
        <w:jc w:val="center"/>
        <w:rPr>
          <w:rFonts w:ascii="Mongolian Baiti" w:hAnsi="Mongolian Baiti" w:cs="Mongolian Baiti"/>
          <w:sz w:val="44"/>
          <w:szCs w:val="44"/>
          <w:lang w:val="en-US"/>
        </w:rPr>
      </w:pPr>
    </w:p>
    <w:p w14:paraId="7D1ADE43" w14:textId="085D904C" w:rsidR="00F23CC5" w:rsidRPr="00F1147E" w:rsidRDefault="00F23CC5" w:rsidP="004544AA">
      <w:pPr>
        <w:jc w:val="both"/>
        <w:rPr>
          <w:rFonts w:cstheme="minorHAnsi"/>
          <w:sz w:val="28"/>
          <w:szCs w:val="28"/>
          <w:lang w:val="en-US"/>
        </w:rPr>
      </w:pPr>
      <w:r w:rsidRPr="00F1147E">
        <w:rPr>
          <w:rFonts w:cstheme="minorHAnsi"/>
          <w:sz w:val="28"/>
          <w:szCs w:val="28"/>
          <w:lang w:val="en-US"/>
        </w:rPr>
        <w:t xml:space="preserve">We, hereby sincerely acknowledge those who </w:t>
      </w:r>
      <w:r w:rsidR="0002122A" w:rsidRPr="00F1147E">
        <w:rPr>
          <w:rFonts w:cstheme="minorHAnsi"/>
          <w:sz w:val="28"/>
          <w:szCs w:val="28"/>
          <w:lang w:val="en-US"/>
        </w:rPr>
        <w:t>have imparted</w:t>
      </w:r>
      <w:r w:rsidRPr="00F1147E">
        <w:rPr>
          <w:rFonts w:cstheme="minorHAnsi"/>
          <w:sz w:val="28"/>
          <w:szCs w:val="28"/>
          <w:lang w:val="en-US"/>
        </w:rPr>
        <w:t xml:space="preserve"> their valuable time, energy and intellectual towards the beautification of our </w:t>
      </w:r>
      <w:r w:rsidR="00C7021F" w:rsidRPr="00F1147E">
        <w:rPr>
          <w:rFonts w:cstheme="minorHAnsi"/>
          <w:sz w:val="28"/>
          <w:szCs w:val="28"/>
          <w:lang w:val="en-US"/>
        </w:rPr>
        <w:t xml:space="preserve">project </w:t>
      </w:r>
      <w:r w:rsidRPr="00F1147E">
        <w:rPr>
          <w:rFonts w:cstheme="minorHAnsi"/>
          <w:sz w:val="28"/>
          <w:szCs w:val="28"/>
          <w:lang w:val="en-US"/>
        </w:rPr>
        <w:t>title as “</w:t>
      </w:r>
      <w:r w:rsidR="00972FD0">
        <w:rPr>
          <w:rFonts w:cstheme="minorHAnsi"/>
          <w:sz w:val="28"/>
          <w:szCs w:val="28"/>
          <w:lang w:val="en-US"/>
        </w:rPr>
        <w:t>E</w:t>
      </w:r>
      <w:r w:rsidR="008D4EBA">
        <w:rPr>
          <w:rFonts w:cstheme="minorHAnsi"/>
          <w:sz w:val="28"/>
          <w:szCs w:val="28"/>
          <w:lang w:val="en-US"/>
        </w:rPr>
        <w:t>-</w:t>
      </w:r>
      <w:r w:rsidR="00972FD0">
        <w:rPr>
          <w:rFonts w:cstheme="minorHAnsi"/>
          <w:sz w:val="28"/>
          <w:szCs w:val="28"/>
          <w:lang w:val="en-US"/>
        </w:rPr>
        <w:t>commerce Website using MERN Stack</w:t>
      </w:r>
      <w:r w:rsidRPr="00F1147E">
        <w:rPr>
          <w:rFonts w:cstheme="minorHAnsi"/>
          <w:sz w:val="28"/>
          <w:szCs w:val="28"/>
          <w:lang w:val="en-US"/>
        </w:rPr>
        <w:t>”.</w:t>
      </w:r>
    </w:p>
    <w:p w14:paraId="0ACDA6BB" w14:textId="6D6C64F4" w:rsidR="00F23CC5" w:rsidRPr="00F1147E" w:rsidRDefault="00F23CC5" w:rsidP="004544AA">
      <w:pPr>
        <w:jc w:val="both"/>
        <w:rPr>
          <w:rFonts w:cstheme="minorHAnsi"/>
          <w:sz w:val="28"/>
          <w:szCs w:val="28"/>
          <w:lang w:val="en-US"/>
        </w:rPr>
      </w:pPr>
      <w:r w:rsidRPr="00F1147E">
        <w:rPr>
          <w:rFonts w:cstheme="minorHAnsi"/>
          <w:sz w:val="28"/>
          <w:szCs w:val="28"/>
          <w:lang w:val="en-US"/>
        </w:rPr>
        <w:t>It gives us great pleasur</w:t>
      </w:r>
      <w:r w:rsidR="00C7021F" w:rsidRPr="00F1147E">
        <w:rPr>
          <w:rFonts w:cstheme="minorHAnsi"/>
          <w:sz w:val="28"/>
          <w:szCs w:val="28"/>
          <w:lang w:val="en-US"/>
        </w:rPr>
        <w:t>e to express our sincere, heart</w:t>
      </w:r>
      <w:r w:rsidRPr="00F1147E">
        <w:rPr>
          <w:rFonts w:cstheme="minorHAnsi"/>
          <w:sz w:val="28"/>
          <w:szCs w:val="28"/>
          <w:lang w:val="en-US"/>
        </w:rPr>
        <w:t xml:space="preserve">y gratitude to our guide, </w:t>
      </w:r>
      <w:r w:rsidR="004A3F69">
        <w:rPr>
          <w:rFonts w:cstheme="minorHAnsi"/>
          <w:sz w:val="28"/>
          <w:szCs w:val="28"/>
          <w:lang w:val="en-US"/>
        </w:rPr>
        <w:t>P</w:t>
      </w:r>
      <w:r w:rsidRPr="00F1147E">
        <w:rPr>
          <w:rFonts w:cstheme="minorHAnsi"/>
          <w:sz w:val="28"/>
          <w:szCs w:val="28"/>
          <w:lang w:val="en-US"/>
        </w:rPr>
        <w:t>rof.</w:t>
      </w:r>
      <w:r w:rsidR="00C7021F" w:rsidRPr="00F1147E">
        <w:rPr>
          <w:rFonts w:cstheme="minorHAnsi"/>
          <w:sz w:val="28"/>
          <w:szCs w:val="28"/>
          <w:lang w:val="en-US"/>
        </w:rPr>
        <w:t xml:space="preserve"> </w:t>
      </w:r>
      <w:r w:rsidR="00FA7F23">
        <w:rPr>
          <w:rFonts w:cstheme="minorHAnsi"/>
          <w:sz w:val="28"/>
          <w:szCs w:val="28"/>
          <w:lang w:val="en-US"/>
        </w:rPr>
        <w:t>Mahesh Jadhav</w:t>
      </w:r>
      <w:r w:rsidR="00CE3890">
        <w:rPr>
          <w:rFonts w:cstheme="minorHAnsi"/>
          <w:sz w:val="28"/>
          <w:szCs w:val="28"/>
          <w:lang w:val="en-US"/>
        </w:rPr>
        <w:t xml:space="preserve"> </w:t>
      </w:r>
      <w:r w:rsidR="0017382C">
        <w:rPr>
          <w:rFonts w:cstheme="minorHAnsi"/>
          <w:sz w:val="28"/>
          <w:szCs w:val="28"/>
          <w:lang w:val="en-US"/>
        </w:rPr>
        <w:t xml:space="preserve">Sir </w:t>
      </w:r>
      <w:r w:rsidR="00C7021F" w:rsidRPr="00F1147E">
        <w:rPr>
          <w:rFonts w:cstheme="minorHAnsi"/>
          <w:sz w:val="28"/>
          <w:szCs w:val="28"/>
          <w:lang w:val="en-US"/>
        </w:rPr>
        <w:t xml:space="preserve">Department of </w:t>
      </w:r>
      <w:r w:rsidR="0017382C">
        <w:rPr>
          <w:rFonts w:cstheme="minorHAnsi"/>
          <w:sz w:val="28"/>
          <w:szCs w:val="28"/>
          <w:lang w:val="en-US"/>
        </w:rPr>
        <w:t>Computer Science and Engineering (AI</w:t>
      </w:r>
      <w:r w:rsidR="00483649">
        <w:rPr>
          <w:rFonts w:cstheme="minorHAnsi"/>
          <w:sz w:val="28"/>
          <w:szCs w:val="28"/>
          <w:lang w:val="en-US"/>
        </w:rPr>
        <w:t xml:space="preserve"> &amp; </w:t>
      </w:r>
      <w:r w:rsidR="0017382C">
        <w:rPr>
          <w:rFonts w:cstheme="minorHAnsi"/>
          <w:sz w:val="28"/>
          <w:szCs w:val="28"/>
          <w:lang w:val="en-US"/>
        </w:rPr>
        <w:t>ML)</w:t>
      </w:r>
      <w:r w:rsidR="00C7021F" w:rsidRPr="00F1147E">
        <w:rPr>
          <w:rFonts w:cstheme="minorHAnsi"/>
          <w:sz w:val="28"/>
          <w:szCs w:val="28"/>
          <w:lang w:val="en-US"/>
        </w:rPr>
        <w:t>, FAMT, Ratnagiri for his kind interest, inspiring gratitude, valuable advice encouragement and help throughout the project work.</w:t>
      </w:r>
    </w:p>
    <w:p w14:paraId="0E82071D" w14:textId="7402C8A5" w:rsidR="00C7021F" w:rsidRPr="00F1147E" w:rsidRDefault="00C7021F" w:rsidP="004544AA">
      <w:pPr>
        <w:jc w:val="both"/>
        <w:rPr>
          <w:rFonts w:cstheme="minorHAnsi"/>
          <w:sz w:val="28"/>
          <w:szCs w:val="28"/>
          <w:lang w:val="en-US"/>
        </w:rPr>
      </w:pPr>
      <w:r w:rsidRPr="00F1147E">
        <w:rPr>
          <w:rFonts w:cstheme="minorHAnsi"/>
          <w:sz w:val="28"/>
          <w:szCs w:val="28"/>
          <w:lang w:val="en-US"/>
        </w:rPr>
        <w:t xml:space="preserve">We must thank </w:t>
      </w:r>
      <w:r w:rsidR="004519F7">
        <w:rPr>
          <w:rFonts w:cstheme="minorHAnsi"/>
          <w:sz w:val="28"/>
          <w:szCs w:val="28"/>
          <w:lang w:val="en-US"/>
        </w:rPr>
        <w:t>P</w:t>
      </w:r>
      <w:r w:rsidRPr="00F1147E">
        <w:rPr>
          <w:rFonts w:cstheme="minorHAnsi"/>
          <w:sz w:val="28"/>
          <w:szCs w:val="28"/>
          <w:lang w:val="en-US"/>
        </w:rPr>
        <w:t>rof.</w:t>
      </w:r>
      <w:r w:rsidR="00423FBD">
        <w:rPr>
          <w:rFonts w:cstheme="minorHAnsi"/>
          <w:sz w:val="28"/>
          <w:szCs w:val="28"/>
          <w:lang w:val="en-US"/>
        </w:rPr>
        <w:t xml:space="preserve"> </w:t>
      </w:r>
      <w:r w:rsidRPr="00F1147E">
        <w:rPr>
          <w:rFonts w:cstheme="minorHAnsi"/>
          <w:sz w:val="28"/>
          <w:szCs w:val="28"/>
          <w:lang w:val="en-US"/>
        </w:rPr>
        <w:t>V.</w:t>
      </w:r>
      <w:r w:rsidR="00423FBD">
        <w:rPr>
          <w:rFonts w:cstheme="minorHAnsi"/>
          <w:sz w:val="28"/>
          <w:szCs w:val="28"/>
          <w:lang w:val="en-US"/>
        </w:rPr>
        <w:t xml:space="preserve"> V</w:t>
      </w:r>
      <w:r w:rsidRPr="00F1147E">
        <w:rPr>
          <w:rFonts w:cstheme="minorHAnsi"/>
          <w:sz w:val="28"/>
          <w:szCs w:val="28"/>
          <w:lang w:val="en-US"/>
        </w:rPr>
        <w:t>.</w:t>
      </w:r>
      <w:r w:rsidR="00423FBD">
        <w:rPr>
          <w:rFonts w:cstheme="minorHAnsi"/>
          <w:sz w:val="28"/>
          <w:szCs w:val="28"/>
          <w:lang w:val="en-US"/>
        </w:rPr>
        <w:t xml:space="preserve"> Nimbalkar</w:t>
      </w:r>
      <w:r w:rsidR="005C56C4">
        <w:rPr>
          <w:rFonts w:cstheme="minorHAnsi"/>
          <w:sz w:val="28"/>
          <w:szCs w:val="28"/>
          <w:lang w:val="en-US"/>
        </w:rPr>
        <w:t xml:space="preserve"> </w:t>
      </w:r>
      <w:r w:rsidRPr="00F1147E">
        <w:rPr>
          <w:rFonts w:cstheme="minorHAnsi"/>
          <w:sz w:val="28"/>
          <w:szCs w:val="28"/>
          <w:lang w:val="en-US"/>
        </w:rPr>
        <w:t xml:space="preserve">(H.O.D) Department of </w:t>
      </w:r>
      <w:r w:rsidR="00FD3E5E">
        <w:rPr>
          <w:rFonts w:cstheme="minorHAnsi"/>
          <w:sz w:val="28"/>
          <w:szCs w:val="28"/>
          <w:lang w:val="en-US"/>
        </w:rPr>
        <w:t>Computer Science and Engineering (</w:t>
      </w:r>
      <w:r w:rsidR="00706CA2">
        <w:rPr>
          <w:rFonts w:cstheme="minorHAnsi"/>
          <w:sz w:val="28"/>
          <w:szCs w:val="28"/>
          <w:lang w:val="en-US"/>
        </w:rPr>
        <w:t>AI</w:t>
      </w:r>
      <w:r w:rsidR="00DD48C6">
        <w:rPr>
          <w:rFonts w:cstheme="minorHAnsi"/>
          <w:sz w:val="28"/>
          <w:szCs w:val="28"/>
          <w:lang w:val="en-US"/>
        </w:rPr>
        <w:t xml:space="preserve"> &amp; </w:t>
      </w:r>
      <w:r w:rsidR="00706CA2">
        <w:rPr>
          <w:rFonts w:cstheme="minorHAnsi"/>
          <w:sz w:val="28"/>
          <w:szCs w:val="28"/>
          <w:lang w:val="en-US"/>
        </w:rPr>
        <w:t>ML</w:t>
      </w:r>
      <w:r w:rsidR="00FD3E5E">
        <w:rPr>
          <w:rFonts w:cstheme="minorHAnsi"/>
          <w:sz w:val="28"/>
          <w:szCs w:val="28"/>
          <w:lang w:val="en-US"/>
        </w:rPr>
        <w:t>)</w:t>
      </w:r>
      <w:r w:rsidR="003207AD">
        <w:rPr>
          <w:rFonts w:cstheme="minorHAnsi"/>
          <w:sz w:val="28"/>
          <w:szCs w:val="28"/>
          <w:lang w:val="en-US"/>
        </w:rPr>
        <w:t>,</w:t>
      </w:r>
      <w:r w:rsidRPr="00F1147E">
        <w:rPr>
          <w:rFonts w:cstheme="minorHAnsi"/>
          <w:sz w:val="28"/>
          <w:szCs w:val="28"/>
          <w:lang w:val="en-US"/>
        </w:rPr>
        <w:t xml:space="preserve"> FAMT,</w:t>
      </w:r>
      <w:r w:rsidR="009E289B">
        <w:rPr>
          <w:rFonts w:cstheme="minorHAnsi"/>
          <w:sz w:val="28"/>
          <w:szCs w:val="28"/>
          <w:lang w:val="en-US"/>
        </w:rPr>
        <w:t xml:space="preserve"> </w:t>
      </w:r>
      <w:r w:rsidRPr="00F1147E">
        <w:rPr>
          <w:rFonts w:cstheme="minorHAnsi"/>
          <w:sz w:val="28"/>
          <w:szCs w:val="28"/>
          <w:lang w:val="en-US"/>
        </w:rPr>
        <w:t xml:space="preserve">Ratnagiri for </w:t>
      </w:r>
      <w:r w:rsidR="00193D91">
        <w:rPr>
          <w:rFonts w:cstheme="minorHAnsi"/>
          <w:sz w:val="28"/>
          <w:szCs w:val="28"/>
          <w:lang w:val="en-US"/>
        </w:rPr>
        <w:t>her</w:t>
      </w:r>
      <w:r w:rsidRPr="00F1147E">
        <w:rPr>
          <w:rFonts w:cstheme="minorHAnsi"/>
          <w:sz w:val="28"/>
          <w:szCs w:val="28"/>
          <w:lang w:val="en-US"/>
        </w:rPr>
        <w:t xml:space="preserve"> constant encouragement and best support for the completion of this project, others staff members, </w:t>
      </w:r>
      <w:r w:rsidR="0002122A" w:rsidRPr="00F1147E">
        <w:rPr>
          <w:rFonts w:cstheme="minorHAnsi"/>
          <w:sz w:val="28"/>
          <w:szCs w:val="28"/>
          <w:lang w:val="en-US"/>
        </w:rPr>
        <w:t>non-teaching</w:t>
      </w:r>
      <w:r w:rsidRPr="00F1147E">
        <w:rPr>
          <w:rFonts w:cstheme="minorHAnsi"/>
          <w:sz w:val="28"/>
          <w:szCs w:val="28"/>
          <w:lang w:val="en-US"/>
        </w:rPr>
        <w:t xml:space="preserve"> staff of </w:t>
      </w:r>
      <w:r w:rsidR="000C1C0E">
        <w:rPr>
          <w:rFonts w:cstheme="minorHAnsi"/>
          <w:sz w:val="28"/>
          <w:szCs w:val="28"/>
          <w:lang w:val="en-US"/>
        </w:rPr>
        <w:t>CSE</w:t>
      </w:r>
      <w:r w:rsidRPr="00F1147E">
        <w:rPr>
          <w:rFonts w:cstheme="minorHAnsi"/>
          <w:sz w:val="28"/>
          <w:szCs w:val="28"/>
          <w:lang w:val="en-US"/>
        </w:rPr>
        <w:t xml:space="preserve"> Dept. who have directly and indirectly contributed to our project and encouraging us to bring this project in its present.</w:t>
      </w:r>
    </w:p>
    <w:p w14:paraId="2D579956" w14:textId="77777777" w:rsidR="00F23CC5" w:rsidRDefault="00F23CC5" w:rsidP="00C7021F">
      <w:pPr>
        <w:jc w:val="right"/>
        <w:rPr>
          <w:rFonts w:cstheme="majorBidi"/>
          <w:sz w:val="32"/>
          <w:szCs w:val="32"/>
          <w:lang w:val="en-US"/>
        </w:rPr>
      </w:pPr>
    </w:p>
    <w:p w14:paraId="14A23BC1" w14:textId="77777777" w:rsidR="00C7021F" w:rsidRDefault="00C7021F" w:rsidP="00C7021F">
      <w:pPr>
        <w:jc w:val="right"/>
        <w:rPr>
          <w:rFonts w:cstheme="majorBidi"/>
          <w:sz w:val="32"/>
          <w:szCs w:val="32"/>
          <w:lang w:val="en-US"/>
        </w:rPr>
      </w:pPr>
    </w:p>
    <w:p w14:paraId="2EDB27D7" w14:textId="77777777" w:rsidR="00C7021F" w:rsidRDefault="00C7021F" w:rsidP="00C7021F">
      <w:pPr>
        <w:jc w:val="right"/>
        <w:rPr>
          <w:rFonts w:cstheme="majorBidi"/>
          <w:sz w:val="32"/>
          <w:szCs w:val="32"/>
          <w:lang w:val="en-US"/>
        </w:rPr>
      </w:pPr>
    </w:p>
    <w:p w14:paraId="28943CF2" w14:textId="3DAF052D" w:rsidR="00C7021F" w:rsidRPr="00F1147E" w:rsidRDefault="00C7021F" w:rsidP="00C7021F">
      <w:pPr>
        <w:jc w:val="right"/>
        <w:rPr>
          <w:sz w:val="28"/>
          <w:szCs w:val="28"/>
          <w:lang w:val="en-US"/>
        </w:rPr>
      </w:pPr>
      <w:r w:rsidRPr="00F1147E">
        <w:rPr>
          <w:sz w:val="28"/>
          <w:szCs w:val="28"/>
          <w:lang w:val="en-US"/>
        </w:rPr>
        <w:t>M</w:t>
      </w:r>
      <w:r w:rsidR="000C3E8E">
        <w:rPr>
          <w:sz w:val="28"/>
          <w:szCs w:val="28"/>
          <w:lang w:val="en-US"/>
        </w:rPr>
        <w:t>r</w:t>
      </w:r>
      <w:r w:rsidRPr="00F1147E">
        <w:rPr>
          <w:sz w:val="28"/>
          <w:szCs w:val="28"/>
          <w:lang w:val="en-US"/>
        </w:rPr>
        <w:t xml:space="preserve">. </w:t>
      </w:r>
      <w:r w:rsidR="00F66278">
        <w:rPr>
          <w:sz w:val="28"/>
          <w:szCs w:val="28"/>
          <w:lang w:val="en-US"/>
        </w:rPr>
        <w:t>Amberkar Rushikesh Nilesh</w:t>
      </w:r>
      <w:r w:rsidRPr="00F1147E">
        <w:rPr>
          <w:sz w:val="28"/>
          <w:szCs w:val="28"/>
          <w:lang w:val="en-US"/>
        </w:rPr>
        <w:t>.</w:t>
      </w:r>
      <w:r w:rsidR="00DA40F0">
        <w:rPr>
          <w:sz w:val="28"/>
          <w:szCs w:val="28"/>
          <w:lang w:val="en-US"/>
        </w:rPr>
        <w:t xml:space="preserve"> </w:t>
      </w:r>
      <w:r w:rsidRPr="00F1147E">
        <w:rPr>
          <w:sz w:val="28"/>
          <w:szCs w:val="28"/>
          <w:lang w:val="en-US"/>
        </w:rPr>
        <w:t xml:space="preserve">  </w:t>
      </w:r>
      <w:r w:rsidR="00F66278">
        <w:rPr>
          <w:sz w:val="28"/>
          <w:szCs w:val="28"/>
          <w:lang w:val="en-US"/>
        </w:rPr>
        <w:t>RD</w:t>
      </w:r>
      <w:r w:rsidRPr="00F1147E">
        <w:rPr>
          <w:sz w:val="28"/>
          <w:szCs w:val="28"/>
          <w:lang w:val="en-US"/>
        </w:rPr>
        <w:t>-</w:t>
      </w:r>
      <w:r w:rsidR="00F66278">
        <w:rPr>
          <w:sz w:val="28"/>
          <w:szCs w:val="28"/>
          <w:lang w:val="en-US"/>
        </w:rPr>
        <w:t>22</w:t>
      </w:r>
      <w:r w:rsidRPr="00F1147E">
        <w:rPr>
          <w:sz w:val="28"/>
          <w:szCs w:val="28"/>
          <w:lang w:val="en-US"/>
        </w:rPr>
        <w:t>-</w:t>
      </w:r>
      <w:r w:rsidR="00F66278">
        <w:rPr>
          <w:sz w:val="28"/>
          <w:szCs w:val="28"/>
          <w:lang w:val="en-US"/>
        </w:rPr>
        <w:t>0373</w:t>
      </w:r>
    </w:p>
    <w:p w14:paraId="59F2E196" w14:textId="43EE5308" w:rsidR="00C7021F" w:rsidRPr="00F1147E" w:rsidRDefault="00C7021F" w:rsidP="00C7021F">
      <w:pPr>
        <w:jc w:val="right"/>
        <w:rPr>
          <w:sz w:val="28"/>
          <w:szCs w:val="28"/>
          <w:lang w:val="en-US"/>
        </w:rPr>
      </w:pPr>
      <w:r w:rsidRPr="00F1147E">
        <w:rPr>
          <w:sz w:val="28"/>
          <w:szCs w:val="28"/>
          <w:lang w:val="en-US"/>
        </w:rPr>
        <w:t>M</w:t>
      </w:r>
      <w:r w:rsidR="000C3E8E">
        <w:rPr>
          <w:sz w:val="28"/>
          <w:szCs w:val="28"/>
          <w:lang w:val="en-US"/>
        </w:rPr>
        <w:t>r</w:t>
      </w:r>
      <w:r w:rsidRPr="00F1147E">
        <w:rPr>
          <w:sz w:val="28"/>
          <w:szCs w:val="28"/>
          <w:lang w:val="en-US"/>
        </w:rPr>
        <w:t xml:space="preserve">. </w:t>
      </w:r>
      <w:r w:rsidR="00F66278">
        <w:rPr>
          <w:sz w:val="28"/>
          <w:szCs w:val="28"/>
          <w:lang w:val="en-US"/>
        </w:rPr>
        <w:t>Fondu</w:t>
      </w:r>
      <w:r w:rsidRPr="00F1147E">
        <w:rPr>
          <w:sz w:val="28"/>
          <w:szCs w:val="28"/>
          <w:lang w:val="en-US"/>
        </w:rPr>
        <w:t xml:space="preserve"> </w:t>
      </w:r>
      <w:r w:rsidR="00F66278">
        <w:rPr>
          <w:sz w:val="28"/>
          <w:szCs w:val="28"/>
          <w:lang w:val="en-US"/>
        </w:rPr>
        <w:t>Afan</w:t>
      </w:r>
      <w:r w:rsidRPr="00F1147E">
        <w:rPr>
          <w:sz w:val="28"/>
          <w:szCs w:val="28"/>
          <w:lang w:val="en-US"/>
        </w:rPr>
        <w:t xml:space="preserve"> </w:t>
      </w:r>
      <w:r w:rsidR="00F66278">
        <w:rPr>
          <w:sz w:val="28"/>
          <w:szCs w:val="28"/>
          <w:lang w:val="en-US"/>
        </w:rPr>
        <w:t>Mubin</w:t>
      </w:r>
      <w:r w:rsidRPr="00F1147E">
        <w:rPr>
          <w:sz w:val="28"/>
          <w:szCs w:val="28"/>
          <w:lang w:val="en-US"/>
        </w:rPr>
        <w:t>.</w:t>
      </w:r>
      <w:r w:rsidR="00D33199">
        <w:rPr>
          <w:sz w:val="28"/>
          <w:szCs w:val="28"/>
          <w:lang w:val="en-US"/>
        </w:rPr>
        <w:t xml:space="preserve"> </w:t>
      </w:r>
      <w:r w:rsidR="00DA40F0">
        <w:rPr>
          <w:sz w:val="28"/>
          <w:szCs w:val="28"/>
          <w:lang w:val="en-US"/>
        </w:rPr>
        <w:t xml:space="preserve">  </w:t>
      </w:r>
      <w:r w:rsidR="00D33199">
        <w:rPr>
          <w:sz w:val="28"/>
          <w:szCs w:val="28"/>
          <w:lang w:val="en-US"/>
        </w:rPr>
        <w:t xml:space="preserve">             </w:t>
      </w:r>
      <w:r w:rsidR="00DA40F0">
        <w:rPr>
          <w:sz w:val="28"/>
          <w:szCs w:val="28"/>
          <w:lang w:val="en-US"/>
        </w:rPr>
        <w:t xml:space="preserve"> </w:t>
      </w:r>
      <w:r w:rsidRPr="00F1147E">
        <w:rPr>
          <w:sz w:val="28"/>
          <w:szCs w:val="28"/>
          <w:lang w:val="en-US"/>
        </w:rPr>
        <w:t xml:space="preserve"> </w:t>
      </w:r>
      <w:r w:rsidR="00F66278">
        <w:rPr>
          <w:sz w:val="28"/>
          <w:szCs w:val="28"/>
          <w:lang w:val="en-US"/>
        </w:rPr>
        <w:t>RD</w:t>
      </w:r>
      <w:r w:rsidRPr="00F1147E">
        <w:rPr>
          <w:sz w:val="28"/>
          <w:szCs w:val="28"/>
          <w:lang w:val="en-US"/>
        </w:rPr>
        <w:t>-</w:t>
      </w:r>
      <w:r w:rsidR="00F66278">
        <w:rPr>
          <w:sz w:val="28"/>
          <w:szCs w:val="28"/>
          <w:lang w:val="en-US"/>
        </w:rPr>
        <w:t>22</w:t>
      </w:r>
      <w:r w:rsidRPr="00F1147E">
        <w:rPr>
          <w:sz w:val="28"/>
          <w:szCs w:val="28"/>
          <w:lang w:val="en-US"/>
        </w:rPr>
        <w:t>-</w:t>
      </w:r>
      <w:r w:rsidR="00C47495">
        <w:rPr>
          <w:sz w:val="28"/>
          <w:szCs w:val="28"/>
          <w:lang w:val="en-US"/>
        </w:rPr>
        <w:t>0526</w:t>
      </w:r>
    </w:p>
    <w:p w14:paraId="55C510E1" w14:textId="28F439BE" w:rsidR="00C7021F" w:rsidRPr="00F1147E" w:rsidRDefault="00C7021F" w:rsidP="00C7021F">
      <w:pPr>
        <w:jc w:val="right"/>
        <w:rPr>
          <w:sz w:val="28"/>
          <w:szCs w:val="28"/>
          <w:lang w:val="en-US"/>
        </w:rPr>
      </w:pPr>
      <w:r w:rsidRPr="00F1147E">
        <w:rPr>
          <w:sz w:val="28"/>
          <w:szCs w:val="28"/>
          <w:lang w:val="en-US"/>
        </w:rPr>
        <w:t>M</w:t>
      </w:r>
      <w:r w:rsidR="000C3E8E">
        <w:rPr>
          <w:sz w:val="28"/>
          <w:szCs w:val="28"/>
          <w:lang w:val="en-US"/>
        </w:rPr>
        <w:t>r</w:t>
      </w:r>
      <w:r w:rsidRPr="00F1147E">
        <w:rPr>
          <w:sz w:val="28"/>
          <w:szCs w:val="28"/>
          <w:lang w:val="en-US"/>
        </w:rPr>
        <w:t xml:space="preserve">. </w:t>
      </w:r>
      <w:r w:rsidR="00F66278">
        <w:rPr>
          <w:sz w:val="28"/>
          <w:szCs w:val="28"/>
          <w:lang w:val="en-US"/>
        </w:rPr>
        <w:t>Joshi</w:t>
      </w:r>
      <w:r w:rsidRPr="00F1147E">
        <w:rPr>
          <w:sz w:val="28"/>
          <w:szCs w:val="28"/>
          <w:lang w:val="en-US"/>
        </w:rPr>
        <w:t xml:space="preserve"> </w:t>
      </w:r>
      <w:r w:rsidR="00F66278">
        <w:rPr>
          <w:sz w:val="28"/>
          <w:szCs w:val="28"/>
          <w:lang w:val="en-US"/>
        </w:rPr>
        <w:t>Raj</w:t>
      </w:r>
      <w:r w:rsidRPr="00F1147E">
        <w:rPr>
          <w:sz w:val="28"/>
          <w:szCs w:val="28"/>
          <w:lang w:val="en-US"/>
        </w:rPr>
        <w:t xml:space="preserve"> </w:t>
      </w:r>
      <w:r w:rsidR="00F66278">
        <w:rPr>
          <w:sz w:val="28"/>
          <w:szCs w:val="28"/>
          <w:lang w:val="en-US"/>
        </w:rPr>
        <w:t>Dilip</w:t>
      </w:r>
      <w:r w:rsidRPr="00F1147E">
        <w:rPr>
          <w:sz w:val="28"/>
          <w:szCs w:val="28"/>
          <w:lang w:val="en-US"/>
        </w:rPr>
        <w:t xml:space="preserve">.   </w:t>
      </w:r>
      <w:r w:rsidR="00D33199">
        <w:rPr>
          <w:sz w:val="28"/>
          <w:szCs w:val="28"/>
          <w:lang w:val="en-US"/>
        </w:rPr>
        <w:t xml:space="preserve">                      </w:t>
      </w:r>
      <w:r w:rsidRPr="00F1147E">
        <w:rPr>
          <w:sz w:val="28"/>
          <w:szCs w:val="28"/>
          <w:lang w:val="en-US"/>
        </w:rPr>
        <w:t xml:space="preserve">  </w:t>
      </w:r>
      <w:r w:rsidR="00F66278">
        <w:rPr>
          <w:sz w:val="28"/>
          <w:szCs w:val="28"/>
          <w:lang w:val="en-US"/>
        </w:rPr>
        <w:t>RD</w:t>
      </w:r>
      <w:r w:rsidRPr="00F1147E">
        <w:rPr>
          <w:sz w:val="28"/>
          <w:szCs w:val="28"/>
          <w:lang w:val="en-US"/>
        </w:rPr>
        <w:t>-</w:t>
      </w:r>
      <w:r w:rsidR="00F66278">
        <w:rPr>
          <w:sz w:val="28"/>
          <w:szCs w:val="28"/>
          <w:lang w:val="en-US"/>
        </w:rPr>
        <w:t>22</w:t>
      </w:r>
      <w:r w:rsidRPr="00F1147E">
        <w:rPr>
          <w:sz w:val="28"/>
          <w:szCs w:val="28"/>
          <w:lang w:val="en-US"/>
        </w:rPr>
        <w:t>-</w:t>
      </w:r>
      <w:r w:rsidR="00C47495">
        <w:rPr>
          <w:sz w:val="28"/>
          <w:szCs w:val="28"/>
          <w:lang w:val="en-US"/>
        </w:rPr>
        <w:t>0374</w:t>
      </w:r>
    </w:p>
    <w:p w14:paraId="070B8E9B" w14:textId="7F463864" w:rsidR="00F66278" w:rsidRDefault="00F66278" w:rsidP="00F97D15">
      <w:pPr>
        <w:jc w:val="right"/>
        <w:rPr>
          <w:sz w:val="28"/>
          <w:szCs w:val="28"/>
          <w:lang w:val="en-US"/>
        </w:rPr>
      </w:pPr>
      <w:r w:rsidRPr="00F1147E">
        <w:rPr>
          <w:sz w:val="28"/>
          <w:szCs w:val="28"/>
          <w:lang w:val="en-US"/>
        </w:rPr>
        <w:t>M</w:t>
      </w:r>
      <w:r w:rsidR="000C3E8E">
        <w:rPr>
          <w:sz w:val="28"/>
          <w:szCs w:val="28"/>
          <w:lang w:val="en-US"/>
        </w:rPr>
        <w:t>r</w:t>
      </w:r>
      <w:r w:rsidRPr="00F1147E">
        <w:rPr>
          <w:sz w:val="28"/>
          <w:szCs w:val="28"/>
          <w:lang w:val="en-US"/>
        </w:rPr>
        <w:t xml:space="preserve">. </w:t>
      </w:r>
      <w:r w:rsidR="004313D1">
        <w:rPr>
          <w:sz w:val="28"/>
          <w:szCs w:val="28"/>
          <w:lang w:val="en-US"/>
        </w:rPr>
        <w:t>Shivgan</w:t>
      </w:r>
      <w:r w:rsidRPr="00F1147E">
        <w:rPr>
          <w:sz w:val="28"/>
          <w:szCs w:val="28"/>
          <w:lang w:val="en-US"/>
        </w:rPr>
        <w:t xml:space="preserve"> </w:t>
      </w:r>
      <w:r w:rsidR="004313D1">
        <w:rPr>
          <w:sz w:val="28"/>
          <w:szCs w:val="28"/>
          <w:lang w:val="en-US"/>
        </w:rPr>
        <w:t>Sahil</w:t>
      </w:r>
      <w:r w:rsidRPr="00F1147E">
        <w:rPr>
          <w:sz w:val="28"/>
          <w:szCs w:val="28"/>
          <w:lang w:val="en-US"/>
        </w:rPr>
        <w:t xml:space="preserve"> </w:t>
      </w:r>
      <w:r w:rsidR="004313D1">
        <w:rPr>
          <w:sz w:val="28"/>
          <w:szCs w:val="28"/>
          <w:lang w:val="en-US"/>
        </w:rPr>
        <w:t>Sudhir</w:t>
      </w:r>
      <w:r w:rsidRPr="00F1147E">
        <w:rPr>
          <w:sz w:val="28"/>
          <w:szCs w:val="28"/>
          <w:lang w:val="en-US"/>
        </w:rPr>
        <w:t>.</w:t>
      </w:r>
      <w:r w:rsidR="00D33199">
        <w:rPr>
          <w:sz w:val="28"/>
          <w:szCs w:val="28"/>
          <w:lang w:val="en-US"/>
        </w:rPr>
        <w:t xml:space="preserve"> </w:t>
      </w:r>
      <w:r w:rsidRPr="00F1147E">
        <w:rPr>
          <w:sz w:val="28"/>
          <w:szCs w:val="28"/>
          <w:lang w:val="en-US"/>
        </w:rPr>
        <w:t xml:space="preserve">  </w:t>
      </w:r>
      <w:r w:rsidR="00D33199">
        <w:rPr>
          <w:sz w:val="28"/>
          <w:szCs w:val="28"/>
          <w:lang w:val="en-US"/>
        </w:rPr>
        <w:t xml:space="preserve">          </w:t>
      </w:r>
      <w:r w:rsidRPr="00F1147E">
        <w:rPr>
          <w:sz w:val="28"/>
          <w:szCs w:val="28"/>
          <w:lang w:val="en-US"/>
        </w:rPr>
        <w:t xml:space="preserve">   </w:t>
      </w:r>
      <w:r>
        <w:rPr>
          <w:sz w:val="28"/>
          <w:szCs w:val="28"/>
          <w:lang w:val="en-US"/>
        </w:rPr>
        <w:t>RD</w:t>
      </w:r>
      <w:r w:rsidRPr="00F1147E">
        <w:rPr>
          <w:sz w:val="28"/>
          <w:szCs w:val="28"/>
          <w:lang w:val="en-US"/>
        </w:rPr>
        <w:t>-</w:t>
      </w:r>
      <w:r>
        <w:rPr>
          <w:sz w:val="28"/>
          <w:szCs w:val="28"/>
          <w:lang w:val="en-US"/>
        </w:rPr>
        <w:t>22</w:t>
      </w:r>
      <w:r w:rsidRPr="00F1147E">
        <w:rPr>
          <w:sz w:val="28"/>
          <w:szCs w:val="28"/>
          <w:lang w:val="en-US"/>
        </w:rPr>
        <w:t>-</w:t>
      </w:r>
      <w:r w:rsidR="00C47495">
        <w:rPr>
          <w:sz w:val="28"/>
          <w:szCs w:val="28"/>
          <w:lang w:val="en-US"/>
        </w:rPr>
        <w:t>0371</w:t>
      </w:r>
    </w:p>
    <w:p w14:paraId="07F1BACE" w14:textId="77777777" w:rsidR="00F97D15" w:rsidRDefault="00F97D15" w:rsidP="00F97D15">
      <w:pPr>
        <w:jc w:val="right"/>
        <w:rPr>
          <w:sz w:val="28"/>
          <w:szCs w:val="28"/>
          <w:lang w:val="en-US"/>
        </w:rPr>
      </w:pPr>
    </w:p>
    <w:p w14:paraId="78E90C1D" w14:textId="77777777" w:rsidR="004544AA" w:rsidRPr="00F97D15" w:rsidRDefault="004544AA" w:rsidP="00F97D15">
      <w:pPr>
        <w:jc w:val="right"/>
        <w:rPr>
          <w:sz w:val="28"/>
          <w:szCs w:val="28"/>
          <w:lang w:val="en-US"/>
        </w:rPr>
      </w:pPr>
    </w:p>
    <w:p w14:paraId="158B9BE2" w14:textId="1F010904" w:rsidR="00F1147E" w:rsidRDefault="00F1147E" w:rsidP="00DC5FD9">
      <w:pPr>
        <w:rPr>
          <w:rFonts w:cstheme="majorBidi"/>
          <w:sz w:val="32"/>
          <w:szCs w:val="32"/>
          <w:lang w:val="en-US"/>
        </w:rPr>
      </w:pPr>
    </w:p>
    <w:p w14:paraId="05C3ADA8" w14:textId="77777777" w:rsidR="00DC5FD9" w:rsidRDefault="00DC5FD9" w:rsidP="00DC5FD9">
      <w:pPr>
        <w:rPr>
          <w:rFonts w:ascii="Mongolian Baiti" w:hAnsi="Mongolian Baiti" w:cs="Mongolian Baiti"/>
          <w:sz w:val="44"/>
          <w:szCs w:val="44"/>
          <w:lang w:val="en-US"/>
        </w:rPr>
      </w:pPr>
    </w:p>
    <w:p w14:paraId="27E7DB42" w14:textId="77777777" w:rsidR="00C7021F" w:rsidRDefault="00C7021F" w:rsidP="00F1147E">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ABSTRACT</w:t>
      </w:r>
    </w:p>
    <w:p w14:paraId="04D348A0" w14:textId="77777777" w:rsidR="00F1147E" w:rsidRDefault="00F1147E" w:rsidP="00F1147E">
      <w:pPr>
        <w:jc w:val="center"/>
        <w:rPr>
          <w:rFonts w:ascii="Mongolian Baiti" w:hAnsi="Mongolian Baiti" w:cs="Mongolian Baiti"/>
          <w:sz w:val="44"/>
          <w:szCs w:val="44"/>
          <w:lang w:val="en-US"/>
        </w:rPr>
      </w:pPr>
    </w:p>
    <w:p w14:paraId="05B2A083" w14:textId="77777777" w:rsidR="001A39F7" w:rsidRDefault="001A39F7" w:rsidP="001A39F7">
      <w:pPr>
        <w:pStyle w:val="NoSpacing"/>
        <w:ind w:firstLine="720"/>
        <w:jc w:val="both"/>
        <w:rPr>
          <w:sz w:val="28"/>
          <w:szCs w:val="28"/>
        </w:rPr>
      </w:pPr>
      <w:r w:rsidRPr="001A39F7">
        <w:rPr>
          <w:sz w:val="28"/>
          <w:szCs w:val="28"/>
        </w:rPr>
        <w:t>In today's generation, most people are using technology to lead their lives and fulfil their daily needs. In this generation, most of us are using E-commerce websites for shopping for clothes, groceries, and electronics. We have developed an E-commerce web application using MERN stack technology, which includes MongoDB, Express.JS framework, React.JS library, and</w:t>
      </w:r>
      <w:r>
        <w:rPr>
          <w:sz w:val="28"/>
          <w:szCs w:val="28"/>
        </w:rPr>
        <w:t xml:space="preserve"> </w:t>
      </w:r>
      <w:r w:rsidRPr="001A39F7">
        <w:rPr>
          <w:sz w:val="28"/>
          <w:szCs w:val="28"/>
        </w:rPr>
        <w:t>Node.JS platform.</w:t>
      </w:r>
    </w:p>
    <w:p w14:paraId="13125DD4" w14:textId="77777777" w:rsidR="001A39F7" w:rsidRDefault="001A39F7" w:rsidP="001A39F7">
      <w:pPr>
        <w:pStyle w:val="NoSpacing"/>
        <w:ind w:firstLine="720"/>
        <w:jc w:val="both"/>
        <w:rPr>
          <w:sz w:val="28"/>
          <w:szCs w:val="28"/>
        </w:rPr>
      </w:pPr>
    </w:p>
    <w:p w14:paraId="30C4827B" w14:textId="77777777" w:rsidR="001A39F7" w:rsidRDefault="001A39F7" w:rsidP="001A39F7">
      <w:pPr>
        <w:pStyle w:val="NoSpacing"/>
        <w:ind w:firstLine="720"/>
        <w:jc w:val="both"/>
        <w:rPr>
          <w:sz w:val="28"/>
          <w:szCs w:val="28"/>
        </w:rPr>
      </w:pPr>
      <w:r w:rsidRPr="001A39F7">
        <w:rPr>
          <w:sz w:val="28"/>
          <w:szCs w:val="28"/>
        </w:rPr>
        <w:t xml:space="preserve">This application is fully functional with different views for users and administrators. It also integrates with a payment gateway for checkout. Using this website, we can buy various </w:t>
      </w:r>
      <w:r>
        <w:rPr>
          <w:sz w:val="28"/>
          <w:szCs w:val="28"/>
        </w:rPr>
        <w:t>variety</w:t>
      </w:r>
      <w:r w:rsidRPr="001A39F7">
        <w:rPr>
          <w:sz w:val="28"/>
          <w:szCs w:val="28"/>
        </w:rPr>
        <w:t xml:space="preserve"> of </w:t>
      </w:r>
      <w:r>
        <w:rPr>
          <w:sz w:val="28"/>
          <w:szCs w:val="28"/>
        </w:rPr>
        <w:t>products like mobile phones, clothes and electronics</w:t>
      </w:r>
      <w:r w:rsidRPr="001A39F7">
        <w:rPr>
          <w:sz w:val="28"/>
          <w:szCs w:val="28"/>
        </w:rPr>
        <w:t xml:space="preserve"> and choose different styles based on customer interests.</w:t>
      </w:r>
    </w:p>
    <w:p w14:paraId="00284512" w14:textId="77777777" w:rsidR="001A39F7" w:rsidRDefault="001A39F7" w:rsidP="001A39F7">
      <w:pPr>
        <w:pStyle w:val="NoSpacing"/>
        <w:ind w:firstLine="720"/>
        <w:jc w:val="both"/>
        <w:rPr>
          <w:sz w:val="28"/>
          <w:szCs w:val="28"/>
        </w:rPr>
      </w:pPr>
    </w:p>
    <w:p w14:paraId="7DCE67B2" w14:textId="77777777" w:rsidR="001A39F7" w:rsidRDefault="001A39F7" w:rsidP="001A39F7">
      <w:pPr>
        <w:pStyle w:val="NoSpacing"/>
        <w:ind w:firstLine="720"/>
        <w:jc w:val="both"/>
        <w:rPr>
          <w:sz w:val="28"/>
          <w:szCs w:val="28"/>
        </w:rPr>
      </w:pPr>
      <w:r w:rsidRPr="001A39F7">
        <w:rPr>
          <w:sz w:val="28"/>
          <w:szCs w:val="28"/>
        </w:rPr>
        <w:t>In this project, we can add different products and delete them as well. We have developed administrative functions for the website, such as creating a product, creating categories, the Admin dashboard, managing products, and managing categories.</w:t>
      </w:r>
    </w:p>
    <w:p w14:paraId="0BAC84E9" w14:textId="77777777" w:rsidR="001A39F7" w:rsidRDefault="001A39F7" w:rsidP="001A39F7">
      <w:pPr>
        <w:pStyle w:val="NoSpacing"/>
        <w:ind w:firstLine="720"/>
        <w:jc w:val="both"/>
        <w:rPr>
          <w:sz w:val="28"/>
          <w:szCs w:val="28"/>
        </w:rPr>
      </w:pPr>
    </w:p>
    <w:p w14:paraId="726D0EA6" w14:textId="77777777" w:rsidR="001A39F7" w:rsidRDefault="001A39F7" w:rsidP="001A39F7">
      <w:pPr>
        <w:pStyle w:val="NoSpacing"/>
        <w:ind w:firstLine="720"/>
        <w:jc w:val="both"/>
        <w:rPr>
          <w:sz w:val="28"/>
          <w:szCs w:val="28"/>
        </w:rPr>
      </w:pPr>
      <w:r w:rsidRPr="001A39F7">
        <w:rPr>
          <w:sz w:val="28"/>
          <w:szCs w:val="28"/>
        </w:rPr>
        <w:t>For customers, they can quickly add items to their cart. Based on the items in the cart, the bill is generated, and the customer can pay using Stripe.</w:t>
      </w:r>
    </w:p>
    <w:p w14:paraId="61FDA3CE" w14:textId="7476672A" w:rsidR="00B31BD5" w:rsidRDefault="00B31BD5" w:rsidP="004544AA">
      <w:pPr>
        <w:pStyle w:val="NoSpacing"/>
        <w:jc w:val="center"/>
        <w:rPr>
          <w:sz w:val="28"/>
          <w:szCs w:val="28"/>
        </w:rPr>
      </w:pPr>
    </w:p>
    <w:p w14:paraId="3724D0DE" w14:textId="1A6DA26D" w:rsidR="00B31BD5" w:rsidRDefault="00B31BD5" w:rsidP="00B31BD5">
      <w:pPr>
        <w:pStyle w:val="NoSpacing"/>
        <w:rPr>
          <w:sz w:val="28"/>
          <w:szCs w:val="28"/>
        </w:rPr>
      </w:pPr>
      <w:r>
        <w:rPr>
          <w:sz w:val="28"/>
          <w:szCs w:val="28"/>
        </w:rPr>
        <w:t xml:space="preserve"> </w:t>
      </w:r>
    </w:p>
    <w:p w14:paraId="5D8ED321" w14:textId="77777777" w:rsidR="00A575E7" w:rsidRDefault="00A575E7" w:rsidP="00A575E7">
      <w:pPr>
        <w:pStyle w:val="NoSpacing"/>
        <w:rPr>
          <w:sz w:val="28"/>
          <w:szCs w:val="28"/>
        </w:rPr>
      </w:pPr>
    </w:p>
    <w:p w14:paraId="56CF8934" w14:textId="6B6A8142" w:rsidR="00A575E7" w:rsidRPr="00543D58" w:rsidRDefault="00A575E7" w:rsidP="00A575E7">
      <w:pPr>
        <w:pStyle w:val="NoSpacing"/>
        <w:rPr>
          <w:sz w:val="28"/>
          <w:szCs w:val="28"/>
        </w:rPr>
      </w:pPr>
    </w:p>
    <w:p w14:paraId="10ADB967" w14:textId="5B91B0F2" w:rsidR="00C36987" w:rsidRPr="00543D58" w:rsidRDefault="00C36987" w:rsidP="00F2127F">
      <w:pPr>
        <w:pStyle w:val="NoSpacing"/>
        <w:ind w:firstLine="720"/>
        <w:rPr>
          <w:sz w:val="28"/>
          <w:szCs w:val="28"/>
        </w:rPr>
      </w:pPr>
    </w:p>
    <w:p w14:paraId="6782259E" w14:textId="77777777" w:rsidR="00AC10A7" w:rsidRPr="00C7021F" w:rsidRDefault="00AC10A7" w:rsidP="00C7021F">
      <w:pPr>
        <w:rPr>
          <w:rFonts w:cstheme="minorHAnsi"/>
          <w:sz w:val="28"/>
          <w:szCs w:val="28"/>
          <w:lang w:val="en-US"/>
        </w:rPr>
      </w:pPr>
    </w:p>
    <w:p w14:paraId="64FA0018" w14:textId="77777777" w:rsidR="00C7021F" w:rsidRDefault="00C7021F" w:rsidP="00C7021F">
      <w:pPr>
        <w:jc w:val="center"/>
        <w:rPr>
          <w:rFonts w:cstheme="majorBidi"/>
          <w:sz w:val="32"/>
          <w:szCs w:val="32"/>
          <w:lang w:val="en-US"/>
        </w:rPr>
      </w:pPr>
    </w:p>
    <w:p w14:paraId="65E27853" w14:textId="77777777" w:rsidR="00EA4BC1" w:rsidRDefault="00EA4BC1" w:rsidP="00C7021F">
      <w:pPr>
        <w:jc w:val="center"/>
        <w:rPr>
          <w:rFonts w:cstheme="majorBidi"/>
          <w:sz w:val="32"/>
          <w:szCs w:val="32"/>
          <w:lang w:val="en-US"/>
        </w:rPr>
      </w:pPr>
    </w:p>
    <w:p w14:paraId="3C2EFFAA" w14:textId="77777777" w:rsidR="00EA4BC1" w:rsidRDefault="00EA4BC1" w:rsidP="00C7021F">
      <w:pPr>
        <w:jc w:val="center"/>
        <w:rPr>
          <w:rFonts w:cstheme="majorBidi"/>
          <w:sz w:val="32"/>
          <w:szCs w:val="32"/>
          <w:lang w:val="en-US"/>
        </w:rPr>
      </w:pPr>
    </w:p>
    <w:p w14:paraId="3573787D" w14:textId="77777777" w:rsidR="00B31BD5" w:rsidRDefault="00B31BD5" w:rsidP="004B3747">
      <w:pPr>
        <w:rPr>
          <w:rFonts w:ascii="Mongolian Baiti" w:hAnsi="Mongolian Baiti" w:cs="Mongolian Baiti"/>
          <w:sz w:val="44"/>
          <w:szCs w:val="44"/>
          <w:lang w:val="en-US"/>
        </w:rPr>
      </w:pPr>
    </w:p>
    <w:p w14:paraId="06CC14C3" w14:textId="77777777" w:rsidR="00DB3B28" w:rsidRDefault="00DB3B28" w:rsidP="004B3747">
      <w:pPr>
        <w:rPr>
          <w:rFonts w:ascii="Mongolian Baiti" w:hAnsi="Mongolian Baiti" w:cs="Mongolian Baiti"/>
          <w:sz w:val="44"/>
          <w:szCs w:val="44"/>
          <w:lang w:val="en-US"/>
        </w:rPr>
      </w:pPr>
    </w:p>
    <w:p w14:paraId="1D036968" w14:textId="77777777" w:rsidR="00EA4BC1" w:rsidRDefault="00EA4BC1" w:rsidP="00EA4BC1">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INDEX</w:t>
      </w:r>
    </w:p>
    <w:p w14:paraId="26EF8017" w14:textId="77777777" w:rsidR="005A4102" w:rsidRDefault="005A4102" w:rsidP="00EA4BC1">
      <w:pPr>
        <w:jc w:val="center"/>
        <w:rPr>
          <w:rFonts w:ascii="Mongolian Baiti" w:hAnsi="Mongolian Baiti" w:cs="Mongolian Baiti"/>
          <w:sz w:val="44"/>
          <w:szCs w:val="44"/>
          <w:lang w:val="en-US"/>
        </w:rPr>
      </w:pPr>
    </w:p>
    <w:tbl>
      <w:tblPr>
        <w:tblStyle w:val="TableGrid"/>
        <w:tblW w:w="0" w:type="auto"/>
        <w:tblLook w:val="04A0" w:firstRow="1" w:lastRow="0" w:firstColumn="1" w:lastColumn="0" w:noHBand="0" w:noVBand="1"/>
      </w:tblPr>
      <w:tblGrid>
        <w:gridCol w:w="1555"/>
        <w:gridCol w:w="5670"/>
        <w:gridCol w:w="1791"/>
      </w:tblGrid>
      <w:tr w:rsidR="00466363" w:rsidRPr="005D3FFD" w14:paraId="01F21A68" w14:textId="77777777" w:rsidTr="00DF63D4">
        <w:tc>
          <w:tcPr>
            <w:tcW w:w="1555" w:type="dxa"/>
          </w:tcPr>
          <w:p w14:paraId="4D11CCDE" w14:textId="77777777" w:rsidR="00466363" w:rsidRPr="00DF63D4" w:rsidRDefault="00466363" w:rsidP="009069C5">
            <w:pPr>
              <w:jc w:val="center"/>
              <w:rPr>
                <w:rFonts w:ascii="Arial" w:hAnsi="Arial" w:cs="Arial"/>
                <w:sz w:val="28"/>
                <w:szCs w:val="28"/>
                <w:lang w:val="en-US"/>
              </w:rPr>
            </w:pPr>
            <w:r w:rsidRPr="00DF63D4">
              <w:rPr>
                <w:rFonts w:ascii="Arial" w:hAnsi="Arial" w:cs="Arial"/>
                <w:b/>
                <w:bCs/>
                <w:sz w:val="28"/>
                <w:szCs w:val="28"/>
              </w:rPr>
              <w:t>Sr.No</w:t>
            </w:r>
          </w:p>
        </w:tc>
        <w:tc>
          <w:tcPr>
            <w:tcW w:w="5670" w:type="dxa"/>
          </w:tcPr>
          <w:p w14:paraId="3EED4AAC" w14:textId="77777777" w:rsidR="00466363" w:rsidRPr="00DF63D4" w:rsidRDefault="00466363" w:rsidP="009069C5">
            <w:pPr>
              <w:jc w:val="center"/>
              <w:rPr>
                <w:rFonts w:ascii="Arial" w:hAnsi="Arial" w:cs="Arial"/>
                <w:sz w:val="28"/>
                <w:szCs w:val="28"/>
                <w:lang w:val="en-US"/>
              </w:rPr>
            </w:pPr>
            <w:r w:rsidRPr="00DF63D4">
              <w:rPr>
                <w:rFonts w:ascii="Arial" w:hAnsi="Arial" w:cs="Arial"/>
                <w:b/>
                <w:bCs/>
                <w:sz w:val="28"/>
                <w:szCs w:val="28"/>
              </w:rPr>
              <w:t>Topics</w:t>
            </w:r>
          </w:p>
        </w:tc>
        <w:tc>
          <w:tcPr>
            <w:tcW w:w="1791" w:type="dxa"/>
          </w:tcPr>
          <w:p w14:paraId="30568326" w14:textId="77777777" w:rsidR="00466363" w:rsidRPr="00DF63D4" w:rsidRDefault="00466363" w:rsidP="009069C5">
            <w:pPr>
              <w:jc w:val="center"/>
              <w:rPr>
                <w:rFonts w:ascii="Arial" w:hAnsi="Arial" w:cs="Arial"/>
                <w:sz w:val="28"/>
                <w:szCs w:val="28"/>
                <w:lang w:val="en-US"/>
              </w:rPr>
            </w:pPr>
            <w:r w:rsidRPr="00DF63D4">
              <w:rPr>
                <w:rFonts w:ascii="Arial" w:hAnsi="Arial" w:cs="Arial"/>
                <w:b/>
                <w:bCs/>
                <w:sz w:val="28"/>
                <w:szCs w:val="28"/>
              </w:rPr>
              <w:t>Page No.</w:t>
            </w:r>
          </w:p>
        </w:tc>
      </w:tr>
      <w:tr w:rsidR="00466363" w:rsidRPr="005D3FFD" w14:paraId="6C68E81C" w14:textId="77777777" w:rsidTr="00DF63D4">
        <w:tc>
          <w:tcPr>
            <w:tcW w:w="1555" w:type="dxa"/>
          </w:tcPr>
          <w:p w14:paraId="3FEBB3D7" w14:textId="77777777" w:rsidR="00466363" w:rsidRPr="00DF63D4" w:rsidRDefault="00466363" w:rsidP="009069C5">
            <w:pPr>
              <w:jc w:val="center"/>
              <w:rPr>
                <w:rFonts w:ascii="Arial" w:hAnsi="Arial" w:cs="Arial"/>
                <w:sz w:val="28"/>
                <w:szCs w:val="28"/>
                <w:lang w:val="en-US"/>
              </w:rPr>
            </w:pPr>
            <w:r w:rsidRPr="00DF63D4">
              <w:rPr>
                <w:rFonts w:ascii="Arial" w:hAnsi="Arial" w:cs="Arial"/>
                <w:b/>
                <w:bCs/>
                <w:sz w:val="28"/>
                <w:szCs w:val="28"/>
              </w:rPr>
              <w:t>1</w:t>
            </w:r>
          </w:p>
        </w:tc>
        <w:tc>
          <w:tcPr>
            <w:tcW w:w="5670" w:type="dxa"/>
          </w:tcPr>
          <w:p w14:paraId="505F1174" w14:textId="77777777" w:rsidR="00466363" w:rsidRPr="00DF63D4" w:rsidRDefault="00466363" w:rsidP="00DF63D4">
            <w:pPr>
              <w:spacing w:line="360" w:lineRule="auto"/>
              <w:rPr>
                <w:rFonts w:ascii="Arial" w:hAnsi="Arial" w:cs="Arial"/>
                <w:b/>
                <w:bCs/>
                <w:sz w:val="28"/>
                <w:szCs w:val="28"/>
              </w:rPr>
            </w:pPr>
            <w:r w:rsidRPr="00DF63D4">
              <w:rPr>
                <w:rFonts w:ascii="Arial" w:hAnsi="Arial" w:cs="Arial"/>
                <w:b/>
                <w:bCs/>
                <w:sz w:val="28"/>
                <w:szCs w:val="28"/>
              </w:rPr>
              <w:t>Introduction</w:t>
            </w:r>
          </w:p>
        </w:tc>
        <w:tc>
          <w:tcPr>
            <w:tcW w:w="1791" w:type="dxa"/>
          </w:tcPr>
          <w:p w14:paraId="6A2D7185" w14:textId="693928DF" w:rsidR="00466363" w:rsidRPr="00DF63D4" w:rsidRDefault="007A2A7B" w:rsidP="00914F03">
            <w:pPr>
              <w:tabs>
                <w:tab w:val="left" w:pos="348"/>
              </w:tabs>
              <w:jc w:val="center"/>
              <w:rPr>
                <w:rFonts w:ascii="Arial" w:hAnsi="Arial" w:cs="Arial"/>
                <w:sz w:val="28"/>
                <w:szCs w:val="28"/>
                <w:lang w:val="en-US"/>
              </w:rPr>
            </w:pPr>
            <w:r w:rsidRPr="00DF63D4">
              <w:rPr>
                <w:rFonts w:ascii="Arial" w:hAnsi="Arial" w:cs="Arial"/>
                <w:b/>
                <w:bCs/>
                <w:sz w:val="28"/>
                <w:szCs w:val="28"/>
              </w:rPr>
              <w:t>6</w:t>
            </w:r>
          </w:p>
        </w:tc>
      </w:tr>
      <w:tr w:rsidR="00466363" w:rsidRPr="005D3FFD" w14:paraId="43E8AE9A" w14:textId="77777777" w:rsidTr="00DF63D4">
        <w:tc>
          <w:tcPr>
            <w:tcW w:w="1555" w:type="dxa"/>
          </w:tcPr>
          <w:p w14:paraId="0F9D707D" w14:textId="77777777" w:rsidR="00466363" w:rsidRPr="00DF63D4" w:rsidRDefault="00466363" w:rsidP="009069C5">
            <w:pPr>
              <w:spacing w:line="360" w:lineRule="auto"/>
              <w:jc w:val="center"/>
              <w:rPr>
                <w:rFonts w:ascii="Arial" w:hAnsi="Arial" w:cs="Arial"/>
                <w:b/>
                <w:bCs/>
                <w:sz w:val="28"/>
                <w:szCs w:val="28"/>
              </w:rPr>
            </w:pPr>
            <w:r w:rsidRPr="00DF63D4">
              <w:rPr>
                <w:rFonts w:ascii="Arial" w:hAnsi="Arial" w:cs="Arial"/>
                <w:b/>
                <w:bCs/>
                <w:sz w:val="28"/>
                <w:szCs w:val="28"/>
              </w:rPr>
              <w:t>2</w:t>
            </w:r>
          </w:p>
        </w:tc>
        <w:tc>
          <w:tcPr>
            <w:tcW w:w="5670" w:type="dxa"/>
          </w:tcPr>
          <w:p w14:paraId="25F117B2" w14:textId="77777777" w:rsidR="00466363" w:rsidRPr="00DF63D4" w:rsidRDefault="00466363" w:rsidP="00DF63D4">
            <w:pPr>
              <w:rPr>
                <w:rFonts w:ascii="Arial" w:hAnsi="Arial" w:cs="Arial"/>
                <w:sz w:val="28"/>
                <w:szCs w:val="28"/>
                <w:lang w:val="en-US"/>
              </w:rPr>
            </w:pPr>
            <w:r w:rsidRPr="00DF63D4">
              <w:rPr>
                <w:rFonts w:ascii="Arial" w:hAnsi="Arial" w:cs="Arial"/>
                <w:b/>
                <w:bCs/>
                <w:sz w:val="28"/>
                <w:szCs w:val="28"/>
              </w:rPr>
              <w:t>System Features</w:t>
            </w:r>
          </w:p>
        </w:tc>
        <w:tc>
          <w:tcPr>
            <w:tcW w:w="1791" w:type="dxa"/>
          </w:tcPr>
          <w:p w14:paraId="2D26C88E" w14:textId="06C39C16" w:rsidR="00466363" w:rsidRPr="00DF63D4" w:rsidRDefault="007A2A7B" w:rsidP="009069C5">
            <w:pPr>
              <w:jc w:val="center"/>
              <w:rPr>
                <w:rFonts w:ascii="Arial" w:hAnsi="Arial" w:cs="Arial"/>
                <w:sz w:val="28"/>
                <w:szCs w:val="28"/>
                <w:lang w:val="en-US"/>
              </w:rPr>
            </w:pPr>
            <w:r w:rsidRPr="00DF63D4">
              <w:rPr>
                <w:rFonts w:ascii="Arial" w:hAnsi="Arial" w:cs="Arial"/>
                <w:b/>
                <w:bCs/>
                <w:sz w:val="28"/>
                <w:szCs w:val="28"/>
              </w:rPr>
              <w:t>7</w:t>
            </w:r>
          </w:p>
        </w:tc>
      </w:tr>
      <w:tr w:rsidR="00466363" w:rsidRPr="005D3FFD" w14:paraId="119E6D97" w14:textId="77777777" w:rsidTr="00DF63D4">
        <w:tc>
          <w:tcPr>
            <w:tcW w:w="1555" w:type="dxa"/>
          </w:tcPr>
          <w:p w14:paraId="507F1A91" w14:textId="77777777" w:rsidR="00466363" w:rsidRPr="00DF63D4" w:rsidRDefault="00466363" w:rsidP="009069C5">
            <w:pPr>
              <w:jc w:val="center"/>
              <w:rPr>
                <w:rFonts w:ascii="Arial" w:hAnsi="Arial" w:cs="Arial"/>
                <w:sz w:val="28"/>
                <w:szCs w:val="28"/>
                <w:lang w:val="en-US"/>
              </w:rPr>
            </w:pPr>
            <w:r w:rsidRPr="00DF63D4">
              <w:rPr>
                <w:rFonts w:ascii="Arial" w:hAnsi="Arial" w:cs="Arial"/>
                <w:b/>
                <w:bCs/>
                <w:sz w:val="28"/>
                <w:szCs w:val="28"/>
              </w:rPr>
              <w:t>3</w:t>
            </w:r>
          </w:p>
        </w:tc>
        <w:tc>
          <w:tcPr>
            <w:tcW w:w="5670" w:type="dxa"/>
          </w:tcPr>
          <w:p w14:paraId="372B1799" w14:textId="77777777" w:rsidR="00466363" w:rsidRPr="00DF63D4" w:rsidRDefault="00466363" w:rsidP="00DF63D4">
            <w:pPr>
              <w:rPr>
                <w:rFonts w:ascii="Arial" w:hAnsi="Arial" w:cs="Arial"/>
                <w:sz w:val="28"/>
                <w:szCs w:val="28"/>
                <w:lang w:val="en-US"/>
              </w:rPr>
            </w:pPr>
            <w:r w:rsidRPr="00DF63D4">
              <w:rPr>
                <w:rFonts w:ascii="Arial" w:hAnsi="Arial" w:cs="Arial"/>
                <w:b/>
                <w:bCs/>
                <w:sz w:val="28"/>
                <w:szCs w:val="28"/>
              </w:rPr>
              <w:t>System Requirements</w:t>
            </w:r>
          </w:p>
        </w:tc>
        <w:tc>
          <w:tcPr>
            <w:tcW w:w="1791" w:type="dxa"/>
          </w:tcPr>
          <w:p w14:paraId="0B352A24" w14:textId="08982570" w:rsidR="00466363" w:rsidRPr="00DF63D4" w:rsidRDefault="008D6D2D" w:rsidP="009069C5">
            <w:pPr>
              <w:jc w:val="center"/>
              <w:rPr>
                <w:rFonts w:ascii="Arial" w:hAnsi="Arial" w:cs="Arial"/>
                <w:b/>
                <w:bCs/>
                <w:sz w:val="28"/>
                <w:szCs w:val="28"/>
                <w:lang w:val="en-US"/>
              </w:rPr>
            </w:pPr>
            <w:r w:rsidRPr="00DF63D4">
              <w:rPr>
                <w:rFonts w:ascii="Arial" w:hAnsi="Arial" w:cs="Arial"/>
                <w:b/>
                <w:bCs/>
                <w:sz w:val="28"/>
                <w:szCs w:val="28"/>
                <w:lang w:val="en-US"/>
              </w:rPr>
              <w:t>8</w:t>
            </w:r>
          </w:p>
        </w:tc>
      </w:tr>
      <w:tr w:rsidR="00466363" w:rsidRPr="005D3FFD" w14:paraId="603CC737" w14:textId="77777777" w:rsidTr="00DF63D4">
        <w:tc>
          <w:tcPr>
            <w:tcW w:w="1555" w:type="dxa"/>
          </w:tcPr>
          <w:p w14:paraId="05DEEA6A" w14:textId="77777777" w:rsidR="00466363" w:rsidRPr="00DF63D4" w:rsidRDefault="00466363" w:rsidP="009069C5">
            <w:pPr>
              <w:jc w:val="center"/>
              <w:rPr>
                <w:rFonts w:ascii="Arial" w:hAnsi="Arial" w:cs="Arial"/>
                <w:sz w:val="28"/>
                <w:szCs w:val="28"/>
                <w:lang w:val="en-US"/>
              </w:rPr>
            </w:pPr>
            <w:r w:rsidRPr="00DF63D4">
              <w:rPr>
                <w:rFonts w:ascii="Arial" w:hAnsi="Arial" w:cs="Arial"/>
                <w:b/>
                <w:bCs/>
                <w:sz w:val="28"/>
                <w:szCs w:val="28"/>
              </w:rPr>
              <w:t>4</w:t>
            </w:r>
          </w:p>
        </w:tc>
        <w:tc>
          <w:tcPr>
            <w:tcW w:w="5670" w:type="dxa"/>
          </w:tcPr>
          <w:p w14:paraId="3C5B2EB6" w14:textId="77777777" w:rsidR="00961412" w:rsidRDefault="00466363" w:rsidP="00DF63D4">
            <w:pPr>
              <w:rPr>
                <w:rFonts w:ascii="Arial" w:hAnsi="Arial" w:cs="Arial"/>
                <w:b/>
                <w:bCs/>
                <w:sz w:val="28"/>
                <w:szCs w:val="28"/>
              </w:rPr>
            </w:pPr>
            <w:r w:rsidRPr="00DF63D4">
              <w:rPr>
                <w:rFonts w:ascii="Arial" w:hAnsi="Arial" w:cs="Arial"/>
                <w:b/>
                <w:bCs/>
                <w:sz w:val="28"/>
                <w:szCs w:val="28"/>
              </w:rPr>
              <w:t>Methodology</w:t>
            </w:r>
          </w:p>
          <w:p w14:paraId="111BC95F" w14:textId="77777777" w:rsidR="00777BFD" w:rsidRPr="00777BFD" w:rsidRDefault="00777BFD" w:rsidP="00777BFD">
            <w:pPr>
              <w:pStyle w:val="ListParagraph"/>
              <w:numPr>
                <w:ilvl w:val="0"/>
                <w:numId w:val="44"/>
              </w:numPr>
              <w:spacing w:line="360" w:lineRule="auto"/>
              <w:rPr>
                <w:rFonts w:ascii="Arial" w:hAnsi="Arial" w:cs="Arial"/>
                <w:sz w:val="28"/>
                <w:szCs w:val="28"/>
              </w:rPr>
            </w:pPr>
            <w:r w:rsidRPr="00777BFD">
              <w:rPr>
                <w:rFonts w:ascii="Arial" w:hAnsi="Arial" w:cs="Arial"/>
                <w:b/>
                <w:bCs/>
                <w:sz w:val="28"/>
                <w:szCs w:val="28"/>
              </w:rPr>
              <w:t>DATA FLOW DIAGRAM</w:t>
            </w:r>
          </w:p>
          <w:p w14:paraId="35610E5A" w14:textId="7208FF66" w:rsidR="00777BFD" w:rsidRPr="00777BFD" w:rsidRDefault="00777BFD" w:rsidP="00777BFD">
            <w:pPr>
              <w:pStyle w:val="ListParagraph"/>
              <w:numPr>
                <w:ilvl w:val="0"/>
                <w:numId w:val="44"/>
              </w:numPr>
              <w:rPr>
                <w:rFonts w:ascii="Arial" w:hAnsi="Arial" w:cs="Arial"/>
                <w:b/>
                <w:bCs/>
                <w:sz w:val="28"/>
                <w:szCs w:val="28"/>
              </w:rPr>
            </w:pPr>
            <w:r w:rsidRPr="00777BFD">
              <w:rPr>
                <w:rFonts w:ascii="Arial" w:hAnsi="Arial" w:cs="Arial"/>
                <w:b/>
                <w:bCs/>
                <w:sz w:val="28"/>
                <w:szCs w:val="28"/>
                <w:lang w:val="en-US"/>
              </w:rPr>
              <w:t>E-R Diagram</w:t>
            </w:r>
          </w:p>
        </w:tc>
        <w:tc>
          <w:tcPr>
            <w:tcW w:w="1791" w:type="dxa"/>
          </w:tcPr>
          <w:p w14:paraId="677074C6" w14:textId="00E1826E" w:rsidR="00466363" w:rsidRPr="00DF63D4" w:rsidRDefault="007A2A7B" w:rsidP="009069C5">
            <w:pPr>
              <w:jc w:val="center"/>
              <w:rPr>
                <w:rFonts w:ascii="Arial" w:hAnsi="Arial" w:cs="Arial"/>
                <w:sz w:val="28"/>
                <w:szCs w:val="28"/>
                <w:lang w:val="en-US"/>
              </w:rPr>
            </w:pPr>
            <w:r w:rsidRPr="00DF63D4">
              <w:rPr>
                <w:rFonts w:ascii="Arial" w:hAnsi="Arial" w:cs="Arial"/>
                <w:b/>
                <w:bCs/>
                <w:sz w:val="28"/>
                <w:szCs w:val="28"/>
              </w:rPr>
              <w:t>9</w:t>
            </w:r>
            <w:r w:rsidR="0039414B">
              <w:rPr>
                <w:rFonts w:ascii="Arial" w:hAnsi="Arial" w:cs="Arial"/>
                <w:b/>
                <w:bCs/>
                <w:sz w:val="28"/>
                <w:szCs w:val="28"/>
              </w:rPr>
              <w:t xml:space="preserve"> - 11</w:t>
            </w:r>
          </w:p>
        </w:tc>
      </w:tr>
      <w:tr w:rsidR="00777BFD" w:rsidRPr="005D3FFD" w14:paraId="4EAB4D1B" w14:textId="77777777" w:rsidTr="00DF63D4">
        <w:tc>
          <w:tcPr>
            <w:tcW w:w="1555" w:type="dxa"/>
          </w:tcPr>
          <w:p w14:paraId="50DD82BE" w14:textId="488C1493" w:rsidR="00777BFD" w:rsidRPr="00DF63D4" w:rsidRDefault="00777BFD" w:rsidP="00777BFD">
            <w:pPr>
              <w:spacing w:line="360" w:lineRule="auto"/>
              <w:jc w:val="center"/>
              <w:rPr>
                <w:rFonts w:ascii="Arial" w:hAnsi="Arial" w:cs="Arial"/>
                <w:b/>
                <w:bCs/>
                <w:sz w:val="28"/>
                <w:szCs w:val="28"/>
              </w:rPr>
            </w:pPr>
            <w:r w:rsidRPr="00DF63D4">
              <w:rPr>
                <w:rFonts w:ascii="Arial" w:hAnsi="Arial" w:cs="Arial"/>
                <w:b/>
                <w:bCs/>
                <w:sz w:val="28"/>
                <w:szCs w:val="28"/>
                <w:lang w:val="en-US"/>
              </w:rPr>
              <w:t>6</w:t>
            </w:r>
          </w:p>
        </w:tc>
        <w:tc>
          <w:tcPr>
            <w:tcW w:w="5670" w:type="dxa"/>
          </w:tcPr>
          <w:p w14:paraId="5CED80B9" w14:textId="40FE1D39" w:rsidR="00777BFD" w:rsidRPr="00DF63D4" w:rsidRDefault="00777BFD" w:rsidP="00777BFD">
            <w:pPr>
              <w:rPr>
                <w:rFonts w:ascii="Arial" w:hAnsi="Arial" w:cs="Arial"/>
                <w:b/>
                <w:bCs/>
                <w:sz w:val="28"/>
                <w:szCs w:val="28"/>
              </w:rPr>
            </w:pPr>
            <w:r w:rsidRPr="00DF63D4">
              <w:rPr>
                <w:rFonts w:ascii="Arial" w:hAnsi="Arial" w:cs="Arial"/>
                <w:b/>
                <w:bCs/>
                <w:sz w:val="28"/>
                <w:szCs w:val="28"/>
              </w:rPr>
              <w:t>Implementation</w:t>
            </w:r>
          </w:p>
        </w:tc>
        <w:tc>
          <w:tcPr>
            <w:tcW w:w="1791" w:type="dxa"/>
          </w:tcPr>
          <w:p w14:paraId="1E7020E9" w14:textId="66B24E40" w:rsidR="00777BFD" w:rsidRPr="00DF63D4" w:rsidRDefault="00777BFD" w:rsidP="00777BFD">
            <w:pPr>
              <w:jc w:val="center"/>
              <w:rPr>
                <w:rFonts w:ascii="Arial" w:hAnsi="Arial" w:cs="Arial"/>
                <w:b/>
                <w:bCs/>
                <w:sz w:val="28"/>
                <w:szCs w:val="28"/>
              </w:rPr>
            </w:pPr>
            <w:r w:rsidRPr="00DF63D4">
              <w:rPr>
                <w:rFonts w:ascii="Arial" w:hAnsi="Arial" w:cs="Arial"/>
                <w:b/>
                <w:bCs/>
                <w:sz w:val="28"/>
                <w:szCs w:val="28"/>
                <w:lang w:val="en-US"/>
              </w:rPr>
              <w:t>12-15</w:t>
            </w:r>
          </w:p>
        </w:tc>
      </w:tr>
      <w:tr w:rsidR="00777BFD" w:rsidRPr="005D3FFD" w14:paraId="5A33CB9E" w14:textId="77777777" w:rsidTr="00DF63D4">
        <w:tc>
          <w:tcPr>
            <w:tcW w:w="1555" w:type="dxa"/>
          </w:tcPr>
          <w:p w14:paraId="16B3696B" w14:textId="6170E043" w:rsidR="00777BFD" w:rsidRPr="00DF63D4" w:rsidRDefault="00777BFD" w:rsidP="00777BFD">
            <w:pPr>
              <w:spacing w:line="360" w:lineRule="auto"/>
              <w:jc w:val="center"/>
              <w:rPr>
                <w:rFonts w:ascii="Arial" w:hAnsi="Arial" w:cs="Arial"/>
                <w:b/>
                <w:bCs/>
                <w:sz w:val="28"/>
                <w:szCs w:val="28"/>
                <w:lang w:val="en-US"/>
              </w:rPr>
            </w:pPr>
            <w:r w:rsidRPr="00DF63D4">
              <w:rPr>
                <w:rFonts w:ascii="Arial" w:hAnsi="Arial" w:cs="Arial"/>
                <w:b/>
                <w:bCs/>
                <w:sz w:val="28"/>
                <w:szCs w:val="28"/>
                <w:lang w:val="en-US"/>
              </w:rPr>
              <w:t>7</w:t>
            </w:r>
          </w:p>
        </w:tc>
        <w:tc>
          <w:tcPr>
            <w:tcW w:w="5670" w:type="dxa"/>
          </w:tcPr>
          <w:p w14:paraId="7BDFD894" w14:textId="42586393" w:rsidR="00777BFD" w:rsidRPr="00DF63D4" w:rsidRDefault="00777BFD" w:rsidP="00777BFD">
            <w:pPr>
              <w:rPr>
                <w:rFonts w:ascii="Arial" w:hAnsi="Arial" w:cs="Arial"/>
                <w:sz w:val="28"/>
                <w:szCs w:val="28"/>
                <w:lang w:val="en-US"/>
              </w:rPr>
            </w:pPr>
            <w:r w:rsidRPr="00DF63D4">
              <w:rPr>
                <w:rFonts w:ascii="Arial" w:hAnsi="Arial" w:cs="Arial"/>
                <w:b/>
                <w:bCs/>
                <w:sz w:val="28"/>
                <w:szCs w:val="28"/>
              </w:rPr>
              <w:t>Advantages</w:t>
            </w:r>
          </w:p>
        </w:tc>
        <w:tc>
          <w:tcPr>
            <w:tcW w:w="1791" w:type="dxa"/>
          </w:tcPr>
          <w:p w14:paraId="55849422" w14:textId="53F0D432" w:rsidR="00777BFD" w:rsidRPr="00DF63D4" w:rsidRDefault="00777BFD" w:rsidP="00777BFD">
            <w:pPr>
              <w:jc w:val="center"/>
              <w:rPr>
                <w:rFonts w:ascii="Arial" w:hAnsi="Arial" w:cs="Arial"/>
                <w:b/>
                <w:bCs/>
                <w:sz w:val="28"/>
                <w:szCs w:val="28"/>
                <w:lang w:val="en-US"/>
              </w:rPr>
            </w:pPr>
            <w:r w:rsidRPr="00DF63D4">
              <w:rPr>
                <w:rFonts w:ascii="Arial" w:hAnsi="Arial" w:cs="Arial"/>
                <w:b/>
                <w:bCs/>
                <w:sz w:val="28"/>
                <w:szCs w:val="28"/>
              </w:rPr>
              <w:t>16</w:t>
            </w:r>
          </w:p>
        </w:tc>
      </w:tr>
      <w:tr w:rsidR="00777BFD" w:rsidRPr="005D3FFD" w14:paraId="712A5F62" w14:textId="77777777" w:rsidTr="00DF63D4">
        <w:tc>
          <w:tcPr>
            <w:tcW w:w="1555" w:type="dxa"/>
          </w:tcPr>
          <w:p w14:paraId="1017627D" w14:textId="59095B2D" w:rsidR="00777BFD" w:rsidRPr="00DF63D4" w:rsidRDefault="00777BFD" w:rsidP="00777BFD">
            <w:pPr>
              <w:jc w:val="center"/>
              <w:rPr>
                <w:rFonts w:ascii="Arial" w:hAnsi="Arial" w:cs="Arial"/>
                <w:b/>
                <w:bCs/>
                <w:sz w:val="28"/>
                <w:szCs w:val="28"/>
                <w:lang w:val="en-US"/>
              </w:rPr>
            </w:pPr>
            <w:r w:rsidRPr="00DF63D4">
              <w:rPr>
                <w:rFonts w:ascii="Arial" w:hAnsi="Arial" w:cs="Arial"/>
                <w:b/>
                <w:bCs/>
                <w:sz w:val="28"/>
                <w:szCs w:val="28"/>
                <w:lang w:val="en-US"/>
              </w:rPr>
              <w:t>8</w:t>
            </w:r>
          </w:p>
        </w:tc>
        <w:tc>
          <w:tcPr>
            <w:tcW w:w="5670" w:type="dxa"/>
          </w:tcPr>
          <w:p w14:paraId="6C2A1313" w14:textId="56FBC575" w:rsidR="00777BFD" w:rsidRPr="00DF63D4" w:rsidRDefault="00777BFD" w:rsidP="00777BFD">
            <w:pPr>
              <w:rPr>
                <w:rFonts w:ascii="Arial" w:hAnsi="Arial" w:cs="Arial"/>
                <w:sz w:val="28"/>
                <w:szCs w:val="28"/>
                <w:lang w:val="en-US"/>
              </w:rPr>
            </w:pPr>
            <w:r w:rsidRPr="00DF63D4">
              <w:rPr>
                <w:rFonts w:ascii="Arial" w:hAnsi="Arial" w:cs="Arial"/>
                <w:b/>
                <w:bCs/>
                <w:sz w:val="28"/>
                <w:szCs w:val="28"/>
              </w:rPr>
              <w:t>Disadvantages</w:t>
            </w:r>
          </w:p>
        </w:tc>
        <w:tc>
          <w:tcPr>
            <w:tcW w:w="1791" w:type="dxa"/>
          </w:tcPr>
          <w:p w14:paraId="252AAC8D" w14:textId="13D2F9DD" w:rsidR="00777BFD" w:rsidRPr="00DF63D4" w:rsidRDefault="00777BFD" w:rsidP="00777BFD">
            <w:pPr>
              <w:jc w:val="center"/>
              <w:rPr>
                <w:rFonts w:ascii="Arial" w:hAnsi="Arial" w:cs="Arial"/>
                <w:sz w:val="28"/>
                <w:szCs w:val="28"/>
                <w:lang w:val="en-US"/>
              </w:rPr>
            </w:pPr>
            <w:r w:rsidRPr="00DF63D4">
              <w:rPr>
                <w:rFonts w:ascii="Arial" w:hAnsi="Arial" w:cs="Arial"/>
                <w:b/>
                <w:bCs/>
                <w:sz w:val="28"/>
                <w:szCs w:val="28"/>
              </w:rPr>
              <w:t>16</w:t>
            </w:r>
          </w:p>
        </w:tc>
      </w:tr>
      <w:tr w:rsidR="00777BFD" w:rsidRPr="005D3FFD" w14:paraId="31E9F971" w14:textId="77777777" w:rsidTr="00DF63D4">
        <w:tc>
          <w:tcPr>
            <w:tcW w:w="1555" w:type="dxa"/>
          </w:tcPr>
          <w:p w14:paraId="019A1B5B" w14:textId="1FC85D64" w:rsidR="00777BFD" w:rsidRPr="00DF63D4" w:rsidRDefault="00777BFD" w:rsidP="00777BFD">
            <w:pPr>
              <w:jc w:val="center"/>
              <w:rPr>
                <w:rFonts w:ascii="Arial" w:hAnsi="Arial" w:cs="Arial"/>
                <w:b/>
                <w:bCs/>
                <w:sz w:val="28"/>
                <w:szCs w:val="28"/>
                <w:lang w:val="en-US"/>
              </w:rPr>
            </w:pPr>
            <w:r w:rsidRPr="00DF63D4">
              <w:rPr>
                <w:rFonts w:ascii="Arial" w:hAnsi="Arial" w:cs="Arial"/>
                <w:b/>
                <w:bCs/>
                <w:sz w:val="28"/>
                <w:szCs w:val="28"/>
                <w:lang w:val="en-US"/>
              </w:rPr>
              <w:t>9</w:t>
            </w:r>
          </w:p>
        </w:tc>
        <w:tc>
          <w:tcPr>
            <w:tcW w:w="5670" w:type="dxa"/>
          </w:tcPr>
          <w:p w14:paraId="10182324" w14:textId="64B39174" w:rsidR="00777BFD" w:rsidRPr="00DF63D4" w:rsidRDefault="00777BFD" w:rsidP="00777BFD">
            <w:pPr>
              <w:rPr>
                <w:rFonts w:ascii="Arial" w:hAnsi="Arial" w:cs="Arial"/>
                <w:sz w:val="28"/>
                <w:szCs w:val="28"/>
                <w:lang w:val="en-US"/>
              </w:rPr>
            </w:pPr>
            <w:r w:rsidRPr="00DF63D4">
              <w:rPr>
                <w:rFonts w:ascii="Arial" w:hAnsi="Arial" w:cs="Arial"/>
                <w:b/>
                <w:bCs/>
                <w:sz w:val="28"/>
                <w:szCs w:val="28"/>
              </w:rPr>
              <w:t>Future Scope</w:t>
            </w:r>
          </w:p>
        </w:tc>
        <w:tc>
          <w:tcPr>
            <w:tcW w:w="1791" w:type="dxa"/>
          </w:tcPr>
          <w:p w14:paraId="0908CE96" w14:textId="57DFFDF5" w:rsidR="00777BFD" w:rsidRPr="00DF63D4" w:rsidRDefault="00777BFD" w:rsidP="00777BFD">
            <w:pPr>
              <w:jc w:val="center"/>
              <w:rPr>
                <w:rFonts w:ascii="Arial" w:hAnsi="Arial" w:cs="Arial"/>
                <w:sz w:val="28"/>
                <w:szCs w:val="28"/>
                <w:lang w:val="en-US"/>
              </w:rPr>
            </w:pPr>
            <w:r w:rsidRPr="00DF63D4">
              <w:rPr>
                <w:rFonts w:ascii="Arial" w:hAnsi="Arial" w:cs="Arial"/>
                <w:b/>
                <w:bCs/>
                <w:sz w:val="28"/>
                <w:szCs w:val="28"/>
              </w:rPr>
              <w:t>17</w:t>
            </w:r>
          </w:p>
        </w:tc>
      </w:tr>
      <w:tr w:rsidR="00777BFD" w:rsidRPr="005D3FFD" w14:paraId="1FB870A2" w14:textId="77777777" w:rsidTr="00DF63D4">
        <w:tc>
          <w:tcPr>
            <w:tcW w:w="1555" w:type="dxa"/>
          </w:tcPr>
          <w:p w14:paraId="781334EF" w14:textId="471E92A5" w:rsidR="00777BFD" w:rsidRPr="00DF63D4" w:rsidRDefault="00777BFD" w:rsidP="00777BFD">
            <w:pPr>
              <w:jc w:val="center"/>
              <w:rPr>
                <w:rFonts w:ascii="Arial" w:hAnsi="Arial" w:cs="Arial"/>
                <w:b/>
                <w:bCs/>
                <w:sz w:val="28"/>
                <w:szCs w:val="28"/>
                <w:lang w:val="en-US"/>
              </w:rPr>
            </w:pPr>
            <w:r w:rsidRPr="00DF63D4">
              <w:rPr>
                <w:rFonts w:ascii="Arial" w:hAnsi="Arial" w:cs="Arial"/>
                <w:b/>
                <w:bCs/>
                <w:sz w:val="28"/>
                <w:szCs w:val="28"/>
                <w:lang w:val="en-US"/>
              </w:rPr>
              <w:t>10</w:t>
            </w:r>
          </w:p>
        </w:tc>
        <w:tc>
          <w:tcPr>
            <w:tcW w:w="5670" w:type="dxa"/>
          </w:tcPr>
          <w:p w14:paraId="13E2A4F5" w14:textId="7AEC9A55" w:rsidR="00777BFD" w:rsidRPr="00DF63D4" w:rsidRDefault="00777BFD" w:rsidP="00777BFD">
            <w:pPr>
              <w:rPr>
                <w:rFonts w:ascii="Arial" w:hAnsi="Arial" w:cs="Arial"/>
                <w:sz w:val="28"/>
                <w:szCs w:val="28"/>
                <w:lang w:val="en-US"/>
              </w:rPr>
            </w:pPr>
            <w:r w:rsidRPr="00DF63D4">
              <w:rPr>
                <w:rFonts w:ascii="Arial" w:hAnsi="Arial" w:cs="Arial"/>
                <w:b/>
                <w:bCs/>
                <w:sz w:val="28"/>
                <w:szCs w:val="28"/>
              </w:rPr>
              <w:t>Conclusion</w:t>
            </w:r>
          </w:p>
        </w:tc>
        <w:tc>
          <w:tcPr>
            <w:tcW w:w="1791" w:type="dxa"/>
          </w:tcPr>
          <w:p w14:paraId="78DF0B11" w14:textId="61E99946" w:rsidR="00777BFD" w:rsidRPr="00DF63D4" w:rsidRDefault="00777BFD" w:rsidP="00777BFD">
            <w:pPr>
              <w:jc w:val="center"/>
              <w:rPr>
                <w:rFonts w:ascii="Arial" w:hAnsi="Arial" w:cs="Arial"/>
                <w:sz w:val="28"/>
                <w:szCs w:val="28"/>
                <w:lang w:val="en-US"/>
              </w:rPr>
            </w:pPr>
            <w:r w:rsidRPr="00DF63D4">
              <w:rPr>
                <w:rFonts w:ascii="Arial" w:hAnsi="Arial" w:cs="Arial"/>
                <w:b/>
                <w:bCs/>
                <w:sz w:val="28"/>
                <w:szCs w:val="28"/>
              </w:rPr>
              <w:t>18</w:t>
            </w:r>
          </w:p>
        </w:tc>
      </w:tr>
      <w:tr w:rsidR="00777BFD" w:rsidRPr="005D3FFD" w14:paraId="42FE8091" w14:textId="77777777" w:rsidTr="00DF63D4">
        <w:tc>
          <w:tcPr>
            <w:tcW w:w="1555" w:type="dxa"/>
          </w:tcPr>
          <w:p w14:paraId="01C5A83C" w14:textId="59AA0FEF" w:rsidR="00777BFD" w:rsidRPr="00DF63D4" w:rsidRDefault="00777BFD" w:rsidP="00777BFD">
            <w:pPr>
              <w:jc w:val="center"/>
              <w:rPr>
                <w:rFonts w:ascii="Arial" w:hAnsi="Arial" w:cs="Arial"/>
                <w:b/>
                <w:bCs/>
                <w:sz w:val="28"/>
                <w:szCs w:val="28"/>
                <w:lang w:val="en-US"/>
              </w:rPr>
            </w:pPr>
            <w:r w:rsidRPr="00DF63D4">
              <w:rPr>
                <w:rFonts w:ascii="Arial" w:hAnsi="Arial" w:cs="Arial"/>
                <w:b/>
                <w:bCs/>
                <w:sz w:val="28"/>
                <w:szCs w:val="28"/>
              </w:rPr>
              <w:t>11</w:t>
            </w:r>
          </w:p>
        </w:tc>
        <w:tc>
          <w:tcPr>
            <w:tcW w:w="5670" w:type="dxa"/>
          </w:tcPr>
          <w:p w14:paraId="16D3ADD0" w14:textId="6C32272D" w:rsidR="00777BFD" w:rsidRPr="00DF63D4" w:rsidRDefault="00777BFD" w:rsidP="00777BFD">
            <w:pPr>
              <w:rPr>
                <w:rFonts w:ascii="Arial" w:hAnsi="Arial" w:cs="Arial"/>
                <w:sz w:val="28"/>
                <w:szCs w:val="28"/>
                <w:lang w:val="en-US"/>
              </w:rPr>
            </w:pPr>
            <w:r w:rsidRPr="00DF63D4">
              <w:rPr>
                <w:rFonts w:ascii="Arial" w:hAnsi="Arial" w:cs="Arial"/>
                <w:b/>
                <w:bCs/>
                <w:sz w:val="28"/>
                <w:szCs w:val="28"/>
              </w:rPr>
              <w:t>References</w:t>
            </w:r>
          </w:p>
        </w:tc>
        <w:tc>
          <w:tcPr>
            <w:tcW w:w="1791" w:type="dxa"/>
          </w:tcPr>
          <w:p w14:paraId="51BFB7E4" w14:textId="5B15E401" w:rsidR="00777BFD" w:rsidRPr="00DF63D4" w:rsidRDefault="00777BFD" w:rsidP="00777BFD">
            <w:pPr>
              <w:jc w:val="center"/>
              <w:rPr>
                <w:rFonts w:ascii="Arial" w:hAnsi="Arial" w:cs="Arial"/>
                <w:sz w:val="28"/>
                <w:szCs w:val="28"/>
                <w:lang w:val="en-US"/>
              </w:rPr>
            </w:pPr>
            <w:r w:rsidRPr="00DF63D4">
              <w:rPr>
                <w:rFonts w:ascii="Arial" w:hAnsi="Arial" w:cs="Arial"/>
                <w:b/>
                <w:bCs/>
                <w:sz w:val="28"/>
                <w:szCs w:val="28"/>
              </w:rPr>
              <w:t>19</w:t>
            </w:r>
          </w:p>
        </w:tc>
      </w:tr>
    </w:tbl>
    <w:p w14:paraId="5EBEDD30" w14:textId="77777777" w:rsidR="00EA4BC1" w:rsidRDefault="00EA4BC1" w:rsidP="00EA4BC1">
      <w:pPr>
        <w:jc w:val="center"/>
        <w:rPr>
          <w:rFonts w:ascii="Mongolian Baiti" w:hAnsi="Mongolian Baiti" w:cs="Mongolian Baiti"/>
          <w:sz w:val="44"/>
          <w:szCs w:val="44"/>
          <w:lang w:val="en-US"/>
        </w:rPr>
      </w:pPr>
    </w:p>
    <w:p w14:paraId="5B3871CC" w14:textId="77777777" w:rsidR="00EA4BC1" w:rsidRDefault="00EA4BC1" w:rsidP="00EA4BC1">
      <w:pPr>
        <w:jc w:val="center"/>
        <w:rPr>
          <w:rFonts w:ascii="Mongolian Baiti" w:hAnsi="Mongolian Baiti" w:cs="Mongolian Baiti"/>
          <w:sz w:val="44"/>
          <w:szCs w:val="44"/>
          <w:lang w:val="en-US"/>
        </w:rPr>
      </w:pPr>
    </w:p>
    <w:p w14:paraId="1F728683" w14:textId="77777777" w:rsidR="00EA4BC1" w:rsidRDefault="00EA4BC1" w:rsidP="00EA4BC1">
      <w:pPr>
        <w:jc w:val="center"/>
        <w:rPr>
          <w:rFonts w:ascii="Mongolian Baiti" w:hAnsi="Mongolian Baiti" w:cs="Mongolian Baiti"/>
          <w:sz w:val="44"/>
          <w:szCs w:val="44"/>
          <w:lang w:val="en-US"/>
        </w:rPr>
      </w:pPr>
    </w:p>
    <w:p w14:paraId="079F1C8C" w14:textId="77777777" w:rsidR="00EA4BC1" w:rsidRDefault="00EA4BC1" w:rsidP="00EA4BC1">
      <w:pPr>
        <w:jc w:val="center"/>
        <w:rPr>
          <w:rFonts w:ascii="Mongolian Baiti" w:hAnsi="Mongolian Baiti" w:cs="Mongolian Baiti"/>
          <w:sz w:val="44"/>
          <w:szCs w:val="44"/>
          <w:lang w:val="en-US"/>
        </w:rPr>
      </w:pPr>
    </w:p>
    <w:p w14:paraId="7E16C8E0" w14:textId="77777777" w:rsidR="00EA4BC1" w:rsidRDefault="00EA4BC1" w:rsidP="00EA4BC1">
      <w:pPr>
        <w:jc w:val="center"/>
        <w:rPr>
          <w:rFonts w:ascii="Mongolian Baiti" w:hAnsi="Mongolian Baiti" w:cs="Mongolian Baiti"/>
          <w:sz w:val="44"/>
          <w:szCs w:val="44"/>
          <w:lang w:val="en-US"/>
        </w:rPr>
      </w:pPr>
    </w:p>
    <w:p w14:paraId="7D7F6FC2" w14:textId="4E554651" w:rsidR="000438B8" w:rsidRDefault="000438B8" w:rsidP="005B5C2C">
      <w:pPr>
        <w:rPr>
          <w:rFonts w:ascii="Mongolian Baiti" w:hAnsi="Mongolian Baiti" w:cs="Mongolian Baiti"/>
          <w:sz w:val="44"/>
          <w:szCs w:val="44"/>
          <w:lang w:val="en-US"/>
        </w:rPr>
      </w:pPr>
    </w:p>
    <w:p w14:paraId="6B0B17F2" w14:textId="77777777" w:rsidR="005A2E17" w:rsidRDefault="005A2E17" w:rsidP="005A2E17">
      <w:pPr>
        <w:rPr>
          <w:rFonts w:ascii="Mongolian Baiti" w:hAnsi="Mongolian Baiti" w:cs="Mongolian Baiti"/>
          <w:sz w:val="44"/>
          <w:szCs w:val="44"/>
          <w:lang w:val="en-US"/>
        </w:rPr>
      </w:pPr>
    </w:p>
    <w:p w14:paraId="2851498B" w14:textId="77777777" w:rsidR="00777BFD" w:rsidRDefault="00777BFD" w:rsidP="005A2E17">
      <w:pPr>
        <w:rPr>
          <w:rFonts w:ascii="Mongolian Baiti" w:hAnsi="Mongolian Baiti" w:cs="Mongolian Baiti"/>
          <w:sz w:val="44"/>
          <w:szCs w:val="44"/>
          <w:lang w:val="en-US"/>
        </w:rPr>
      </w:pPr>
    </w:p>
    <w:p w14:paraId="67ED5605" w14:textId="77777777" w:rsidR="00DF63D4" w:rsidRDefault="00DF63D4" w:rsidP="005A2E17">
      <w:pPr>
        <w:rPr>
          <w:rFonts w:ascii="Mongolian Baiti" w:hAnsi="Mongolian Baiti" w:cs="Mongolian Baiti"/>
          <w:sz w:val="44"/>
          <w:szCs w:val="44"/>
          <w:lang w:val="en-US"/>
        </w:rPr>
      </w:pPr>
    </w:p>
    <w:p w14:paraId="23A28FE8" w14:textId="77777777" w:rsidR="00916E38" w:rsidRDefault="00EA4BC1" w:rsidP="00961412">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INTRODUCTION</w:t>
      </w:r>
    </w:p>
    <w:p w14:paraId="2E778DD3" w14:textId="77777777" w:rsidR="00961412" w:rsidRDefault="00961412" w:rsidP="00961412">
      <w:pPr>
        <w:jc w:val="center"/>
        <w:rPr>
          <w:rFonts w:ascii="Mongolian Baiti" w:hAnsi="Mongolian Baiti" w:cs="Mongolian Baiti"/>
          <w:sz w:val="44"/>
          <w:szCs w:val="44"/>
          <w:lang w:val="en-US"/>
        </w:rPr>
      </w:pPr>
    </w:p>
    <w:p w14:paraId="73981005" w14:textId="77777777" w:rsidR="0097564A" w:rsidRDefault="00C937CB" w:rsidP="0097564A">
      <w:pPr>
        <w:pStyle w:val="NoSpacing"/>
        <w:jc w:val="both"/>
        <w:rPr>
          <w:rFonts w:cstheme="minorHAnsi"/>
          <w:sz w:val="28"/>
          <w:szCs w:val="28"/>
          <w:lang w:val="en-US"/>
        </w:rPr>
      </w:pPr>
      <w:r>
        <w:rPr>
          <w:rFonts w:cstheme="minorHAnsi"/>
          <w:sz w:val="28"/>
          <w:szCs w:val="28"/>
          <w:lang w:val="en-US"/>
        </w:rPr>
        <w:tab/>
      </w:r>
      <w:r w:rsidR="0097564A" w:rsidRPr="0097564A">
        <w:rPr>
          <w:rFonts w:cstheme="minorHAnsi"/>
          <w:sz w:val="28"/>
          <w:szCs w:val="28"/>
          <w:lang w:val="en-US"/>
        </w:rPr>
        <w:t>We all know that technology has become an essential tool for online marketing these days. If we look all over the world, most people are showing interest in buying things online. However, we can see that there are many small shops and grocery stores selling their products offline. With this type of selling, most of us may face a bad experience. For instance, in some shops, the seller may have the product on offer, but the buyer may not know about it. Or, the customer may need the product urgently and go to the shop, only to find it out of stock. In such cases, they will have a bad experience. Moreover, in online shopping, customers can choose from a wide range of products based on their interests and compare prices from one store to another.</w:t>
      </w:r>
    </w:p>
    <w:p w14:paraId="47518FBE" w14:textId="77777777" w:rsidR="00EB6AB4" w:rsidRPr="0097564A" w:rsidRDefault="00EB6AB4" w:rsidP="0097564A">
      <w:pPr>
        <w:pStyle w:val="NoSpacing"/>
        <w:jc w:val="both"/>
        <w:rPr>
          <w:rFonts w:cstheme="minorHAnsi"/>
          <w:sz w:val="28"/>
          <w:szCs w:val="28"/>
          <w:lang w:val="en-US"/>
        </w:rPr>
      </w:pPr>
    </w:p>
    <w:p w14:paraId="2BAB7E0A" w14:textId="77777777" w:rsidR="0097564A" w:rsidRDefault="0097564A" w:rsidP="0097564A">
      <w:pPr>
        <w:pStyle w:val="NoSpacing"/>
        <w:ind w:firstLine="720"/>
        <w:jc w:val="both"/>
        <w:rPr>
          <w:rFonts w:cstheme="minorHAnsi"/>
          <w:sz w:val="28"/>
          <w:szCs w:val="28"/>
          <w:lang w:val="en-US"/>
        </w:rPr>
      </w:pPr>
      <w:r w:rsidRPr="0097564A">
        <w:rPr>
          <w:rFonts w:cstheme="minorHAnsi"/>
          <w:sz w:val="28"/>
          <w:szCs w:val="28"/>
          <w:lang w:val="en-US"/>
        </w:rPr>
        <w:t>By addressing all the problems and weaknesses of the offline shopping system, creating an e-commerce web application becomes necessary for searching and shopping in each shop. These days, we have witnessed the creation of many e-commerce websites like Flipkart, Amazon, and Myntra, where one can easily purchase necessary products from the comfort of their home. By using these websites, customers can also notice the price difference between products. The cost of products tends to be slightly higher in offline shopping compared to online shopping.</w:t>
      </w:r>
    </w:p>
    <w:p w14:paraId="03A82D90" w14:textId="77777777" w:rsidR="00EB6AB4" w:rsidRPr="0097564A" w:rsidRDefault="00EB6AB4" w:rsidP="0097564A">
      <w:pPr>
        <w:pStyle w:val="NoSpacing"/>
        <w:ind w:firstLine="720"/>
        <w:jc w:val="both"/>
        <w:rPr>
          <w:rFonts w:cstheme="minorHAnsi"/>
          <w:sz w:val="28"/>
          <w:szCs w:val="28"/>
          <w:lang w:val="en-US"/>
        </w:rPr>
      </w:pPr>
    </w:p>
    <w:p w14:paraId="27528049" w14:textId="6D0F0099" w:rsidR="00916E38" w:rsidRDefault="0097564A" w:rsidP="0097564A">
      <w:pPr>
        <w:pStyle w:val="NoSpacing"/>
        <w:ind w:firstLine="720"/>
        <w:jc w:val="both"/>
        <w:rPr>
          <w:rFonts w:ascii="Mongolian Baiti" w:hAnsi="Mongolian Baiti" w:cs="Mongolian Baiti"/>
          <w:sz w:val="44"/>
          <w:szCs w:val="44"/>
          <w:lang w:val="en-US"/>
        </w:rPr>
      </w:pPr>
      <w:r w:rsidRPr="0097564A">
        <w:rPr>
          <w:rFonts w:cstheme="minorHAnsi"/>
          <w:sz w:val="28"/>
          <w:szCs w:val="28"/>
          <w:lang w:val="en-US"/>
        </w:rPr>
        <w:t>To create these types of e-commerce web applications, the MERN stack is the best option, as it can help us create the most effective and powerful web applications.</w:t>
      </w:r>
    </w:p>
    <w:p w14:paraId="23103DC6" w14:textId="77777777" w:rsidR="00916E38" w:rsidRDefault="00916E38" w:rsidP="00EA4BC1">
      <w:pPr>
        <w:jc w:val="center"/>
        <w:rPr>
          <w:rFonts w:ascii="Mongolian Baiti" w:hAnsi="Mongolian Baiti" w:cs="Mongolian Baiti"/>
          <w:sz w:val="44"/>
          <w:szCs w:val="44"/>
          <w:lang w:val="en-US"/>
        </w:rPr>
      </w:pPr>
    </w:p>
    <w:p w14:paraId="029C4DB7" w14:textId="4059F0DA" w:rsidR="004F047F" w:rsidRDefault="004F047F" w:rsidP="00EB2D1D">
      <w:pPr>
        <w:rPr>
          <w:rFonts w:ascii="Mongolian Baiti" w:hAnsi="Mongolian Baiti" w:cs="Mongolian Baiti"/>
          <w:sz w:val="44"/>
          <w:szCs w:val="44"/>
          <w:lang w:val="en-US"/>
        </w:rPr>
      </w:pPr>
    </w:p>
    <w:p w14:paraId="5579A17A" w14:textId="77777777" w:rsidR="00EB2D1D" w:rsidRDefault="00EB2D1D" w:rsidP="00EB2D1D">
      <w:pPr>
        <w:rPr>
          <w:rFonts w:ascii="Mongolian Baiti" w:hAnsi="Mongolian Baiti" w:cs="Mongolian Baiti"/>
          <w:sz w:val="44"/>
          <w:szCs w:val="44"/>
          <w:lang w:val="en-US"/>
        </w:rPr>
      </w:pPr>
    </w:p>
    <w:p w14:paraId="74ABC72E" w14:textId="77777777" w:rsidR="0097564A" w:rsidRDefault="0097564A" w:rsidP="00EB2D1D">
      <w:pPr>
        <w:rPr>
          <w:rFonts w:ascii="Mongolian Baiti" w:hAnsi="Mongolian Baiti" w:cs="Mongolian Baiti"/>
          <w:sz w:val="44"/>
          <w:szCs w:val="44"/>
          <w:lang w:val="en-US"/>
        </w:rPr>
      </w:pPr>
    </w:p>
    <w:p w14:paraId="27B53F55" w14:textId="77777777" w:rsidR="00EB6AB4" w:rsidRDefault="00EB6AB4" w:rsidP="00EB2D1D">
      <w:pPr>
        <w:rPr>
          <w:rFonts w:ascii="Mongolian Baiti" w:hAnsi="Mongolian Baiti" w:cs="Mongolian Baiti"/>
          <w:sz w:val="44"/>
          <w:szCs w:val="44"/>
          <w:lang w:val="en-US"/>
        </w:rPr>
      </w:pPr>
    </w:p>
    <w:p w14:paraId="799365C0" w14:textId="77777777" w:rsidR="00893128" w:rsidRDefault="00893128" w:rsidP="00EB2D1D">
      <w:pPr>
        <w:rPr>
          <w:rFonts w:ascii="Mongolian Baiti" w:hAnsi="Mongolian Baiti" w:cs="Mongolian Baiti"/>
          <w:sz w:val="44"/>
          <w:szCs w:val="44"/>
          <w:lang w:val="en-US"/>
        </w:rPr>
      </w:pPr>
    </w:p>
    <w:p w14:paraId="145A929F" w14:textId="604B8F64" w:rsidR="00AF080F" w:rsidRDefault="00916E38" w:rsidP="00E9073D">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SYSTEM FEATURES</w:t>
      </w:r>
    </w:p>
    <w:p w14:paraId="027FEFCC" w14:textId="6E222C41" w:rsidR="00267B2E" w:rsidRDefault="00447F42" w:rsidP="00267B2E">
      <w:pPr>
        <w:pStyle w:val="ListParagraph"/>
        <w:numPr>
          <w:ilvl w:val="0"/>
          <w:numId w:val="20"/>
        </w:numPr>
        <w:spacing w:after="0"/>
        <w:rPr>
          <w:rFonts w:cstheme="minorHAnsi"/>
          <w:sz w:val="28"/>
          <w:szCs w:val="28"/>
          <w:lang w:val="en-US"/>
        </w:rPr>
      </w:pPr>
      <w:r>
        <w:rPr>
          <w:rFonts w:cstheme="minorHAnsi"/>
          <w:sz w:val="28"/>
          <w:szCs w:val="28"/>
          <w:lang w:val="en-US"/>
        </w:rPr>
        <w:t>E-commerce Website using MERN Stack</w:t>
      </w:r>
    </w:p>
    <w:p w14:paraId="22C24382" w14:textId="77777777" w:rsidR="0085601E" w:rsidRDefault="0085601E" w:rsidP="0085601E">
      <w:pPr>
        <w:pStyle w:val="ListParagraph"/>
        <w:spacing w:after="0"/>
        <w:ind w:left="360"/>
        <w:rPr>
          <w:rFonts w:cstheme="minorHAnsi"/>
          <w:sz w:val="28"/>
          <w:szCs w:val="28"/>
          <w:lang w:val="en-US"/>
        </w:rPr>
      </w:pPr>
    </w:p>
    <w:p w14:paraId="1F65523A" w14:textId="353FCE2A" w:rsidR="00267B2E" w:rsidRDefault="00267B2E" w:rsidP="00267B2E">
      <w:pPr>
        <w:spacing w:after="0"/>
        <w:rPr>
          <w:rFonts w:cstheme="minorHAnsi"/>
          <w:sz w:val="28"/>
          <w:szCs w:val="28"/>
          <w:lang w:val="en-US"/>
        </w:rPr>
      </w:pPr>
      <w:r>
        <w:rPr>
          <w:rFonts w:cstheme="minorHAnsi"/>
          <w:sz w:val="28"/>
          <w:szCs w:val="28"/>
          <w:lang w:val="en-US"/>
        </w:rPr>
        <w:tab/>
      </w:r>
      <w:r w:rsidRPr="00267B2E">
        <w:rPr>
          <w:rFonts w:cstheme="minorHAnsi"/>
          <w:sz w:val="28"/>
          <w:szCs w:val="28"/>
          <w:lang w:val="en-US"/>
        </w:rPr>
        <w:t>The E-commerce website built on the MERN stack offers a user-friendly platform for online shopping. Users can register, browse a diverse product catalog, add items to their shopping cart, and securely complete their purchases. The website provides order management, reviews, and admin controls for product and user management. It also supports secure payment options, real-time order tracking, and multilingual support, ensuring a seamless shopping experience for customers.</w:t>
      </w:r>
    </w:p>
    <w:p w14:paraId="3CC02292" w14:textId="77777777" w:rsidR="00EB6AB4" w:rsidRPr="00267B2E" w:rsidRDefault="00EB6AB4" w:rsidP="00267B2E">
      <w:pPr>
        <w:spacing w:after="0"/>
        <w:rPr>
          <w:rFonts w:cstheme="minorHAnsi"/>
          <w:sz w:val="28"/>
          <w:szCs w:val="28"/>
          <w:lang w:val="en-US"/>
        </w:rPr>
      </w:pPr>
    </w:p>
    <w:p w14:paraId="197DA059" w14:textId="0D104AF3" w:rsidR="00AF080F" w:rsidRDefault="00267B2E" w:rsidP="00267B2E">
      <w:pPr>
        <w:spacing w:after="0"/>
        <w:ind w:firstLine="720"/>
        <w:jc w:val="both"/>
        <w:rPr>
          <w:rFonts w:ascii="Mongolian Baiti" w:hAnsi="Mongolian Baiti" w:cs="Mongolian Baiti"/>
          <w:sz w:val="44"/>
          <w:szCs w:val="44"/>
          <w:lang w:val="en-US"/>
        </w:rPr>
      </w:pPr>
      <w:r w:rsidRPr="00267B2E">
        <w:rPr>
          <w:rFonts w:cstheme="minorHAnsi"/>
          <w:sz w:val="28"/>
          <w:szCs w:val="28"/>
          <w:lang w:val="en-US"/>
        </w:rPr>
        <w:t>Coupled with responsive design, the website ensures a smooth experience across various devices. It prioritizes security, safeguarding user data and payments. Additionally, it integrates with shipping carriers for efficient order fulfillment and offers customer support for inquiries and assistance. With SEO optimization, social integration, and personalized recommendations, this E-commerce platform strives to enhance customer engagement and satisfaction.</w:t>
      </w:r>
    </w:p>
    <w:p w14:paraId="037D4157" w14:textId="77777777" w:rsidR="00AF080F" w:rsidRDefault="00AF080F" w:rsidP="00EA4BC1">
      <w:pPr>
        <w:jc w:val="center"/>
        <w:rPr>
          <w:rFonts w:ascii="Mongolian Baiti" w:hAnsi="Mongolian Baiti" w:cs="Mongolian Baiti"/>
          <w:sz w:val="44"/>
          <w:szCs w:val="44"/>
          <w:lang w:val="en-US"/>
        </w:rPr>
      </w:pPr>
    </w:p>
    <w:p w14:paraId="77405342" w14:textId="77777777" w:rsidR="00AF080F" w:rsidRDefault="00AF080F" w:rsidP="00EA4BC1">
      <w:pPr>
        <w:jc w:val="center"/>
        <w:rPr>
          <w:rFonts w:ascii="Mongolian Baiti" w:hAnsi="Mongolian Baiti" w:cs="Mongolian Baiti"/>
          <w:sz w:val="44"/>
          <w:szCs w:val="44"/>
          <w:lang w:val="en-US"/>
        </w:rPr>
      </w:pPr>
    </w:p>
    <w:p w14:paraId="79C71511" w14:textId="77777777" w:rsidR="00AF080F" w:rsidRDefault="00AF080F" w:rsidP="00EA4BC1">
      <w:pPr>
        <w:jc w:val="center"/>
        <w:rPr>
          <w:rFonts w:ascii="Mongolian Baiti" w:hAnsi="Mongolian Baiti" w:cs="Mongolian Baiti"/>
          <w:sz w:val="44"/>
          <w:szCs w:val="44"/>
          <w:lang w:val="en-US"/>
        </w:rPr>
      </w:pPr>
    </w:p>
    <w:p w14:paraId="65802462" w14:textId="77777777" w:rsidR="00AF080F" w:rsidRDefault="00AF080F" w:rsidP="00EA4BC1">
      <w:pPr>
        <w:jc w:val="center"/>
        <w:rPr>
          <w:rFonts w:ascii="Mongolian Baiti" w:hAnsi="Mongolian Baiti" w:cs="Mongolian Baiti"/>
          <w:sz w:val="44"/>
          <w:szCs w:val="44"/>
          <w:lang w:val="en-US"/>
        </w:rPr>
      </w:pPr>
    </w:p>
    <w:p w14:paraId="0000C382" w14:textId="77777777" w:rsidR="00AF080F" w:rsidRDefault="00AF080F" w:rsidP="00EA4BC1">
      <w:pPr>
        <w:jc w:val="center"/>
        <w:rPr>
          <w:rFonts w:ascii="Mongolian Baiti" w:hAnsi="Mongolian Baiti" w:cs="Mongolian Baiti"/>
          <w:sz w:val="44"/>
          <w:szCs w:val="44"/>
          <w:lang w:val="en-US"/>
        </w:rPr>
      </w:pPr>
    </w:p>
    <w:p w14:paraId="73809392" w14:textId="77777777" w:rsidR="00F60EF0" w:rsidRDefault="00F60EF0" w:rsidP="00C86412">
      <w:pPr>
        <w:rPr>
          <w:rFonts w:ascii="Mongolian Baiti" w:hAnsi="Mongolian Baiti" w:cs="Mongolian Baiti"/>
          <w:sz w:val="44"/>
          <w:szCs w:val="44"/>
          <w:lang w:val="en-US"/>
        </w:rPr>
      </w:pPr>
    </w:p>
    <w:p w14:paraId="05886E01" w14:textId="77777777" w:rsidR="00EB6AB4" w:rsidRDefault="00EB6AB4" w:rsidP="00C86412">
      <w:pPr>
        <w:rPr>
          <w:rFonts w:ascii="Mongolian Baiti" w:hAnsi="Mongolian Baiti" w:cs="Mongolian Baiti"/>
          <w:sz w:val="44"/>
          <w:szCs w:val="44"/>
          <w:lang w:val="en-US"/>
        </w:rPr>
      </w:pPr>
    </w:p>
    <w:p w14:paraId="0E91332D" w14:textId="77777777" w:rsidR="00010F05" w:rsidRDefault="00010F05" w:rsidP="00C86412">
      <w:pPr>
        <w:rPr>
          <w:rFonts w:ascii="Mongolian Baiti" w:hAnsi="Mongolian Baiti" w:cs="Mongolian Baiti"/>
          <w:sz w:val="44"/>
          <w:szCs w:val="44"/>
          <w:lang w:val="en-US"/>
        </w:rPr>
      </w:pPr>
    </w:p>
    <w:p w14:paraId="2C7CDD2B" w14:textId="77777777" w:rsidR="00A10C66" w:rsidRDefault="00A10C66" w:rsidP="00C86412">
      <w:pPr>
        <w:rPr>
          <w:rFonts w:ascii="Mongolian Baiti" w:hAnsi="Mongolian Baiti" w:cs="Mongolian Baiti"/>
          <w:sz w:val="44"/>
          <w:szCs w:val="44"/>
          <w:lang w:val="en-US"/>
        </w:rPr>
      </w:pPr>
    </w:p>
    <w:p w14:paraId="0809969C" w14:textId="77777777" w:rsidR="00AF080F" w:rsidRDefault="00AF080F" w:rsidP="00AF080F">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SYSTEM REQUIREMENT</w:t>
      </w:r>
      <w:r w:rsidR="00466363">
        <w:rPr>
          <w:rFonts w:ascii="Mongolian Baiti" w:hAnsi="Mongolian Baiti" w:cs="Mongolian Baiti"/>
          <w:sz w:val="44"/>
          <w:szCs w:val="44"/>
          <w:lang w:val="en-US"/>
        </w:rPr>
        <w:t>S</w:t>
      </w:r>
    </w:p>
    <w:p w14:paraId="72E3930B" w14:textId="77777777" w:rsidR="00AF080F" w:rsidRDefault="00AF080F" w:rsidP="00AF080F">
      <w:pPr>
        <w:jc w:val="center"/>
        <w:rPr>
          <w:rFonts w:ascii="Mongolian Baiti" w:hAnsi="Mongolian Baiti" w:cs="Mongolian Baiti"/>
          <w:sz w:val="44"/>
          <w:szCs w:val="44"/>
          <w:lang w:val="en-US"/>
        </w:rPr>
      </w:pPr>
    </w:p>
    <w:p w14:paraId="1F8D0BED" w14:textId="77777777" w:rsidR="00AF080F" w:rsidRPr="00854431" w:rsidRDefault="00AF080F" w:rsidP="005A4822">
      <w:pPr>
        <w:rPr>
          <w:rFonts w:cstheme="minorHAnsi"/>
          <w:b/>
          <w:bCs/>
          <w:sz w:val="32"/>
          <w:szCs w:val="32"/>
          <w:lang w:val="en-US"/>
        </w:rPr>
      </w:pPr>
      <w:r w:rsidRPr="00854431">
        <w:rPr>
          <w:rFonts w:cstheme="minorHAnsi"/>
          <w:b/>
          <w:bCs/>
          <w:sz w:val="32"/>
          <w:szCs w:val="32"/>
          <w:lang w:val="en-US"/>
        </w:rPr>
        <w:t>HARDWARE REQUIREMENT</w:t>
      </w:r>
      <w:r w:rsidR="00466363" w:rsidRPr="00854431">
        <w:rPr>
          <w:rFonts w:cstheme="minorHAnsi"/>
          <w:b/>
          <w:bCs/>
          <w:sz w:val="32"/>
          <w:szCs w:val="32"/>
          <w:lang w:val="en-US"/>
        </w:rPr>
        <w:t>S</w:t>
      </w:r>
    </w:p>
    <w:p w14:paraId="010F518D" w14:textId="1E8F5B4B" w:rsidR="00AF080F" w:rsidRPr="00854431" w:rsidRDefault="00C86412" w:rsidP="00AF080F">
      <w:pPr>
        <w:pStyle w:val="ListParagraph"/>
        <w:numPr>
          <w:ilvl w:val="0"/>
          <w:numId w:val="5"/>
        </w:numPr>
        <w:rPr>
          <w:rFonts w:cstheme="minorHAnsi"/>
          <w:sz w:val="28"/>
          <w:szCs w:val="28"/>
          <w:lang w:val="en-US"/>
        </w:rPr>
      </w:pPr>
      <w:r w:rsidRPr="00854431">
        <w:rPr>
          <w:rFonts w:cstheme="minorHAnsi"/>
          <w:sz w:val="28"/>
          <w:szCs w:val="28"/>
          <w:lang w:val="en-US"/>
        </w:rPr>
        <w:t xml:space="preserve">Processor </w:t>
      </w:r>
      <w:r w:rsidR="0001625F" w:rsidRPr="00854431">
        <w:rPr>
          <w:rFonts w:cstheme="minorHAnsi"/>
          <w:sz w:val="28"/>
          <w:szCs w:val="28"/>
          <w:lang w:val="en-US"/>
        </w:rPr>
        <w:t>–</w:t>
      </w:r>
      <w:r w:rsidRPr="00854431">
        <w:rPr>
          <w:rFonts w:cstheme="minorHAnsi"/>
          <w:sz w:val="28"/>
          <w:szCs w:val="28"/>
          <w:lang w:val="en-US"/>
        </w:rPr>
        <w:t xml:space="preserve"> </w:t>
      </w:r>
      <w:r w:rsidR="0001625F" w:rsidRPr="00854431">
        <w:rPr>
          <w:rFonts w:cstheme="minorHAnsi"/>
          <w:sz w:val="28"/>
          <w:szCs w:val="28"/>
          <w:lang w:val="en-US"/>
        </w:rPr>
        <w:t>Dual-core (2.5 GHz)</w:t>
      </w:r>
      <w:r w:rsidRPr="00854431">
        <w:rPr>
          <w:rFonts w:cstheme="minorHAnsi"/>
          <w:sz w:val="28"/>
          <w:szCs w:val="28"/>
          <w:lang w:val="en-US"/>
        </w:rPr>
        <w:t>.</w:t>
      </w:r>
    </w:p>
    <w:p w14:paraId="0FC2D5EF" w14:textId="406EBD4F" w:rsidR="00AF080F" w:rsidRPr="00854431" w:rsidRDefault="00E478D8" w:rsidP="00DF235D">
      <w:pPr>
        <w:pStyle w:val="ListParagraph"/>
        <w:numPr>
          <w:ilvl w:val="0"/>
          <w:numId w:val="5"/>
        </w:numPr>
        <w:rPr>
          <w:rFonts w:cstheme="minorHAnsi"/>
          <w:sz w:val="28"/>
          <w:szCs w:val="28"/>
          <w:lang w:val="en-US"/>
        </w:rPr>
      </w:pPr>
      <w:r w:rsidRPr="00854431">
        <w:rPr>
          <w:rFonts w:cstheme="minorHAnsi"/>
          <w:sz w:val="28"/>
          <w:szCs w:val="28"/>
          <w:lang w:val="en-US"/>
        </w:rPr>
        <w:t xml:space="preserve">RAM – Minimum </w:t>
      </w:r>
      <w:r w:rsidR="0001625F" w:rsidRPr="00854431">
        <w:rPr>
          <w:rFonts w:cstheme="minorHAnsi"/>
          <w:sz w:val="28"/>
          <w:szCs w:val="28"/>
          <w:lang w:val="en-US"/>
        </w:rPr>
        <w:t>4</w:t>
      </w:r>
      <w:r w:rsidRPr="00854431">
        <w:rPr>
          <w:rFonts w:cstheme="minorHAnsi"/>
          <w:sz w:val="28"/>
          <w:szCs w:val="28"/>
          <w:lang w:val="en-US"/>
        </w:rPr>
        <w:t>GB</w:t>
      </w:r>
      <w:r w:rsidR="0001625F" w:rsidRPr="00854431">
        <w:rPr>
          <w:rFonts w:cstheme="minorHAnsi"/>
          <w:sz w:val="28"/>
          <w:szCs w:val="28"/>
          <w:lang w:val="en-US"/>
        </w:rPr>
        <w:t>.</w:t>
      </w:r>
    </w:p>
    <w:p w14:paraId="4095F8EE" w14:textId="2EB06711" w:rsidR="00AF080F" w:rsidRPr="00854431" w:rsidRDefault="0001625F" w:rsidP="00AF080F">
      <w:pPr>
        <w:pStyle w:val="ListParagraph"/>
        <w:numPr>
          <w:ilvl w:val="0"/>
          <w:numId w:val="5"/>
        </w:numPr>
        <w:rPr>
          <w:rFonts w:cstheme="minorHAnsi"/>
          <w:sz w:val="28"/>
          <w:szCs w:val="28"/>
          <w:lang w:val="en-US"/>
        </w:rPr>
      </w:pPr>
      <w:r w:rsidRPr="00854431">
        <w:rPr>
          <w:rFonts w:cstheme="minorHAnsi"/>
          <w:sz w:val="28"/>
          <w:szCs w:val="28"/>
          <w:lang w:val="en-US"/>
        </w:rPr>
        <w:t>Storage – Minimum 1GB free space.</w:t>
      </w:r>
    </w:p>
    <w:p w14:paraId="78CBD3C4" w14:textId="2142D7EA" w:rsidR="0001625F" w:rsidRPr="00854431" w:rsidRDefault="0001625F" w:rsidP="00AF080F">
      <w:pPr>
        <w:pStyle w:val="ListParagraph"/>
        <w:numPr>
          <w:ilvl w:val="0"/>
          <w:numId w:val="5"/>
        </w:numPr>
        <w:rPr>
          <w:rFonts w:cstheme="minorHAnsi"/>
          <w:sz w:val="28"/>
          <w:szCs w:val="28"/>
          <w:lang w:val="en-US"/>
        </w:rPr>
      </w:pPr>
      <w:r w:rsidRPr="00854431">
        <w:rPr>
          <w:rFonts w:cstheme="minorHAnsi"/>
          <w:sz w:val="28"/>
          <w:szCs w:val="28"/>
          <w:lang w:val="en-US"/>
        </w:rPr>
        <w:t>Network – Stable internet connection.</w:t>
      </w:r>
    </w:p>
    <w:p w14:paraId="547BAAC3" w14:textId="77777777" w:rsidR="00AF080F" w:rsidRPr="00854431" w:rsidRDefault="00AF080F" w:rsidP="00AF080F">
      <w:pPr>
        <w:pStyle w:val="ListParagraph"/>
        <w:ind w:left="1440"/>
        <w:rPr>
          <w:rFonts w:cstheme="minorHAnsi"/>
          <w:sz w:val="28"/>
          <w:szCs w:val="28"/>
          <w:lang w:val="en-US"/>
        </w:rPr>
      </w:pPr>
    </w:p>
    <w:p w14:paraId="2752CEB0" w14:textId="77777777" w:rsidR="00AF080F" w:rsidRPr="00854431" w:rsidRDefault="00AF080F" w:rsidP="005A4822">
      <w:pPr>
        <w:rPr>
          <w:rFonts w:cstheme="minorHAnsi"/>
          <w:b/>
          <w:bCs/>
          <w:sz w:val="32"/>
          <w:szCs w:val="32"/>
          <w:lang w:val="en-US"/>
        </w:rPr>
      </w:pPr>
      <w:r w:rsidRPr="00854431">
        <w:rPr>
          <w:rFonts w:cstheme="minorHAnsi"/>
          <w:b/>
          <w:bCs/>
          <w:sz w:val="32"/>
          <w:szCs w:val="32"/>
          <w:lang w:val="en-US"/>
        </w:rPr>
        <w:t>SOFTWARE REQUIREMENT</w:t>
      </w:r>
      <w:r w:rsidR="00466363" w:rsidRPr="00854431">
        <w:rPr>
          <w:rFonts w:cstheme="minorHAnsi"/>
          <w:b/>
          <w:bCs/>
          <w:sz w:val="32"/>
          <w:szCs w:val="32"/>
          <w:lang w:val="en-US"/>
        </w:rPr>
        <w:t>S</w:t>
      </w:r>
    </w:p>
    <w:p w14:paraId="39DA9255" w14:textId="17C491E0" w:rsidR="00BA725A" w:rsidRPr="00854431" w:rsidRDefault="00854431" w:rsidP="00AF080F">
      <w:pPr>
        <w:pStyle w:val="ListParagraph"/>
        <w:numPr>
          <w:ilvl w:val="0"/>
          <w:numId w:val="6"/>
        </w:numPr>
        <w:rPr>
          <w:rFonts w:cstheme="minorHAnsi"/>
          <w:sz w:val="28"/>
          <w:szCs w:val="28"/>
          <w:lang w:val="en-US"/>
        </w:rPr>
      </w:pPr>
      <w:r w:rsidRPr="00854431">
        <w:rPr>
          <w:rFonts w:cstheme="minorHAnsi"/>
          <w:sz w:val="28"/>
          <w:szCs w:val="28"/>
          <w:lang w:val="en-US"/>
        </w:rPr>
        <w:t xml:space="preserve">Operating System – </w:t>
      </w:r>
      <w:r w:rsidR="00BA725A" w:rsidRPr="00854431">
        <w:rPr>
          <w:rFonts w:cstheme="minorHAnsi"/>
          <w:sz w:val="28"/>
          <w:szCs w:val="28"/>
          <w:lang w:val="en-US"/>
        </w:rPr>
        <w:t>Windows 11</w:t>
      </w:r>
    </w:p>
    <w:p w14:paraId="2ECFF33B" w14:textId="2CC0B8F3" w:rsidR="00AF080F" w:rsidRPr="00854431" w:rsidRDefault="00854431" w:rsidP="00AF080F">
      <w:pPr>
        <w:pStyle w:val="ListParagraph"/>
        <w:numPr>
          <w:ilvl w:val="0"/>
          <w:numId w:val="6"/>
        </w:numPr>
        <w:rPr>
          <w:rFonts w:cstheme="minorHAnsi"/>
          <w:sz w:val="28"/>
          <w:szCs w:val="28"/>
          <w:lang w:val="en-US"/>
        </w:rPr>
      </w:pPr>
      <w:r w:rsidRPr="00854431">
        <w:rPr>
          <w:rFonts w:cstheme="minorHAnsi"/>
          <w:sz w:val="28"/>
          <w:szCs w:val="28"/>
        </w:rPr>
        <w:t>IDE – Visual Studio Code</w:t>
      </w:r>
    </w:p>
    <w:p w14:paraId="7AB2E83C" w14:textId="3594BF17" w:rsidR="00AF080F" w:rsidRDefault="00E9073D" w:rsidP="00AF080F">
      <w:pPr>
        <w:pStyle w:val="ListParagraph"/>
        <w:numPr>
          <w:ilvl w:val="0"/>
          <w:numId w:val="6"/>
        </w:numPr>
        <w:rPr>
          <w:rFonts w:cstheme="minorHAnsi"/>
          <w:sz w:val="28"/>
          <w:szCs w:val="28"/>
          <w:lang w:val="en-US"/>
        </w:rPr>
      </w:pPr>
      <w:r w:rsidRPr="00854431">
        <w:rPr>
          <w:rFonts w:cstheme="minorHAnsi"/>
          <w:sz w:val="28"/>
          <w:szCs w:val="28"/>
          <w:lang w:val="en-US"/>
        </w:rPr>
        <w:t>Node</w:t>
      </w:r>
      <w:r w:rsidR="00854431">
        <w:rPr>
          <w:rFonts w:cstheme="minorHAnsi"/>
          <w:sz w:val="28"/>
          <w:szCs w:val="28"/>
          <w:lang w:val="en-US"/>
        </w:rPr>
        <w:t>.</w:t>
      </w:r>
      <w:r w:rsidRPr="00854431">
        <w:rPr>
          <w:rFonts w:cstheme="minorHAnsi"/>
          <w:sz w:val="28"/>
          <w:szCs w:val="28"/>
          <w:lang w:val="en-US"/>
        </w:rPr>
        <w:t>j</w:t>
      </w:r>
      <w:r w:rsidR="00854431">
        <w:rPr>
          <w:rFonts w:cstheme="minorHAnsi"/>
          <w:sz w:val="28"/>
          <w:szCs w:val="28"/>
          <w:lang w:val="en-US"/>
        </w:rPr>
        <w:t>s – Version 1.8 or higher.</w:t>
      </w:r>
    </w:p>
    <w:p w14:paraId="3BBF293F" w14:textId="0EA283FA" w:rsidR="00854431" w:rsidRDefault="00854431" w:rsidP="00AF080F">
      <w:pPr>
        <w:pStyle w:val="ListParagraph"/>
        <w:numPr>
          <w:ilvl w:val="0"/>
          <w:numId w:val="6"/>
        </w:numPr>
        <w:rPr>
          <w:rFonts w:cstheme="minorHAnsi"/>
          <w:sz w:val="28"/>
          <w:szCs w:val="28"/>
          <w:lang w:val="en-US"/>
        </w:rPr>
      </w:pPr>
      <w:r>
        <w:rPr>
          <w:rFonts w:cstheme="minorHAnsi"/>
          <w:sz w:val="28"/>
          <w:szCs w:val="28"/>
          <w:lang w:val="en-US"/>
        </w:rPr>
        <w:t>MongoDB – Install locally or use MongoDB Atlas (Cloud Service).</w:t>
      </w:r>
    </w:p>
    <w:p w14:paraId="221166FA" w14:textId="3B06FF1E" w:rsidR="00854431" w:rsidRPr="00854431" w:rsidRDefault="00854431" w:rsidP="00AF080F">
      <w:pPr>
        <w:pStyle w:val="ListParagraph"/>
        <w:numPr>
          <w:ilvl w:val="0"/>
          <w:numId w:val="6"/>
        </w:numPr>
        <w:rPr>
          <w:rFonts w:cstheme="minorHAnsi"/>
          <w:sz w:val="28"/>
          <w:szCs w:val="28"/>
          <w:lang w:val="en-US"/>
        </w:rPr>
      </w:pPr>
      <w:r>
        <w:rPr>
          <w:rFonts w:cstheme="minorHAnsi"/>
          <w:sz w:val="28"/>
          <w:szCs w:val="28"/>
          <w:lang w:val="en-US"/>
        </w:rPr>
        <w:t>Browser - Chrome</w:t>
      </w:r>
    </w:p>
    <w:p w14:paraId="3C8442C7" w14:textId="5DB589FA" w:rsidR="00AF080F" w:rsidRDefault="00AF080F" w:rsidP="00E9073D">
      <w:pPr>
        <w:pStyle w:val="ListParagraph"/>
        <w:ind w:left="1440"/>
        <w:rPr>
          <w:rFonts w:cstheme="minorHAnsi"/>
          <w:sz w:val="28"/>
          <w:szCs w:val="28"/>
          <w:lang w:val="en-US"/>
        </w:rPr>
      </w:pPr>
    </w:p>
    <w:p w14:paraId="3902A53C" w14:textId="77777777" w:rsidR="00AF080F" w:rsidRDefault="00AF080F" w:rsidP="00AF080F">
      <w:pPr>
        <w:pStyle w:val="ListParagraph"/>
        <w:ind w:left="1440"/>
        <w:rPr>
          <w:rFonts w:cstheme="minorHAnsi"/>
          <w:sz w:val="28"/>
          <w:szCs w:val="28"/>
          <w:lang w:val="en-US"/>
        </w:rPr>
      </w:pPr>
    </w:p>
    <w:p w14:paraId="3589B994" w14:textId="77777777" w:rsidR="00AF080F" w:rsidRDefault="00AF080F" w:rsidP="00AF080F">
      <w:pPr>
        <w:pStyle w:val="ListParagraph"/>
        <w:ind w:left="1440"/>
        <w:rPr>
          <w:rFonts w:cstheme="minorHAnsi"/>
          <w:sz w:val="28"/>
          <w:szCs w:val="28"/>
          <w:lang w:val="en-US"/>
        </w:rPr>
      </w:pPr>
    </w:p>
    <w:p w14:paraId="7FA120E1" w14:textId="77777777" w:rsidR="00AF080F" w:rsidRDefault="00AF080F" w:rsidP="00AF080F">
      <w:pPr>
        <w:pStyle w:val="ListParagraph"/>
        <w:ind w:left="1440"/>
        <w:rPr>
          <w:rFonts w:cstheme="minorHAnsi"/>
          <w:sz w:val="28"/>
          <w:szCs w:val="28"/>
          <w:lang w:val="en-US"/>
        </w:rPr>
      </w:pPr>
    </w:p>
    <w:p w14:paraId="637747D4" w14:textId="77777777" w:rsidR="00AF080F" w:rsidRDefault="00AF080F" w:rsidP="00AF080F">
      <w:pPr>
        <w:pStyle w:val="ListParagraph"/>
        <w:ind w:left="1440"/>
        <w:rPr>
          <w:rFonts w:cstheme="minorHAnsi"/>
          <w:sz w:val="28"/>
          <w:szCs w:val="28"/>
          <w:lang w:val="en-US"/>
        </w:rPr>
      </w:pPr>
    </w:p>
    <w:p w14:paraId="720B8606" w14:textId="77777777" w:rsidR="00AF080F" w:rsidRDefault="00AF080F" w:rsidP="00AF080F">
      <w:pPr>
        <w:pStyle w:val="ListParagraph"/>
        <w:ind w:left="1440"/>
        <w:rPr>
          <w:rFonts w:cstheme="minorHAnsi"/>
          <w:sz w:val="28"/>
          <w:szCs w:val="28"/>
          <w:lang w:val="en-US"/>
        </w:rPr>
      </w:pPr>
    </w:p>
    <w:p w14:paraId="3F21979B" w14:textId="77777777" w:rsidR="00AF080F" w:rsidRDefault="00AF080F" w:rsidP="00AF080F">
      <w:pPr>
        <w:pStyle w:val="ListParagraph"/>
        <w:ind w:left="1440"/>
        <w:rPr>
          <w:rFonts w:cstheme="minorHAnsi"/>
          <w:sz w:val="28"/>
          <w:szCs w:val="28"/>
          <w:lang w:val="en-US"/>
        </w:rPr>
      </w:pPr>
    </w:p>
    <w:p w14:paraId="06C1DFDE" w14:textId="77777777" w:rsidR="00AF080F" w:rsidRDefault="00AF080F" w:rsidP="00AF080F">
      <w:pPr>
        <w:pStyle w:val="ListParagraph"/>
        <w:ind w:left="1440"/>
        <w:rPr>
          <w:rFonts w:cstheme="minorHAnsi"/>
          <w:sz w:val="28"/>
          <w:szCs w:val="28"/>
          <w:lang w:val="en-US"/>
        </w:rPr>
      </w:pPr>
    </w:p>
    <w:p w14:paraId="59472399" w14:textId="77777777" w:rsidR="00AF080F" w:rsidRDefault="00AF080F" w:rsidP="001808CA">
      <w:pPr>
        <w:rPr>
          <w:rFonts w:cstheme="minorHAnsi"/>
          <w:sz w:val="28"/>
          <w:szCs w:val="28"/>
          <w:lang w:val="en-US"/>
        </w:rPr>
      </w:pPr>
    </w:p>
    <w:p w14:paraId="36D75362" w14:textId="77777777" w:rsidR="001808CA" w:rsidRDefault="001808CA" w:rsidP="001808CA">
      <w:pPr>
        <w:rPr>
          <w:rFonts w:cstheme="minorHAnsi"/>
          <w:sz w:val="28"/>
          <w:szCs w:val="28"/>
          <w:lang w:val="en-US"/>
        </w:rPr>
      </w:pPr>
    </w:p>
    <w:p w14:paraId="2D6259A7" w14:textId="0187B8BE" w:rsidR="004B3747" w:rsidRDefault="004B3747" w:rsidP="00871114">
      <w:pPr>
        <w:rPr>
          <w:rFonts w:cstheme="minorHAnsi"/>
          <w:sz w:val="28"/>
          <w:szCs w:val="28"/>
          <w:lang w:val="en-US"/>
        </w:rPr>
      </w:pPr>
    </w:p>
    <w:p w14:paraId="4EC6FC7B" w14:textId="77777777" w:rsidR="00871114" w:rsidRDefault="00871114" w:rsidP="00871114">
      <w:pPr>
        <w:rPr>
          <w:rFonts w:ascii="Mongolian Baiti" w:hAnsi="Mongolian Baiti" w:cs="Mongolian Baiti"/>
          <w:sz w:val="44"/>
          <w:szCs w:val="44"/>
          <w:lang w:val="en-US"/>
        </w:rPr>
      </w:pPr>
    </w:p>
    <w:p w14:paraId="45ACFE0C" w14:textId="77777777" w:rsidR="00E9073D" w:rsidRDefault="00E9073D" w:rsidP="00871114">
      <w:pPr>
        <w:rPr>
          <w:rFonts w:ascii="Mongolian Baiti" w:hAnsi="Mongolian Baiti" w:cs="Mongolian Baiti"/>
          <w:sz w:val="44"/>
          <w:szCs w:val="44"/>
          <w:lang w:val="en-US"/>
        </w:rPr>
      </w:pPr>
    </w:p>
    <w:p w14:paraId="086ED803" w14:textId="3F23FC08" w:rsidR="0002612B" w:rsidRPr="00F24C72" w:rsidRDefault="005A4822" w:rsidP="00F24C72">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 xml:space="preserve">METHODOLOGY </w:t>
      </w:r>
    </w:p>
    <w:p w14:paraId="2979FB24" w14:textId="77777777" w:rsidR="00E9073D" w:rsidRPr="00E9073D" w:rsidRDefault="00E9073D" w:rsidP="00E9073D">
      <w:pPr>
        <w:pStyle w:val="ListParagraph"/>
        <w:numPr>
          <w:ilvl w:val="0"/>
          <w:numId w:val="20"/>
        </w:numPr>
        <w:spacing w:after="0"/>
        <w:rPr>
          <w:rFonts w:cstheme="minorHAnsi"/>
          <w:sz w:val="28"/>
          <w:szCs w:val="28"/>
          <w:lang w:val="en-US"/>
        </w:rPr>
      </w:pPr>
      <w:r w:rsidRPr="00E9073D">
        <w:rPr>
          <w:rFonts w:cstheme="minorHAnsi"/>
          <w:sz w:val="28"/>
          <w:szCs w:val="28"/>
          <w:lang w:val="en-US"/>
        </w:rPr>
        <w:t>THIS DESIGNED SYSTEM THAT WILL MANAGE:</w:t>
      </w:r>
    </w:p>
    <w:p w14:paraId="47A45318" w14:textId="3A834C52" w:rsidR="00E9073D" w:rsidRPr="00EB6AB4" w:rsidRDefault="00EB6AB4" w:rsidP="00EB6AB4">
      <w:pPr>
        <w:pStyle w:val="ListParagraph"/>
        <w:numPr>
          <w:ilvl w:val="0"/>
          <w:numId w:val="39"/>
        </w:numPr>
        <w:spacing w:after="0"/>
        <w:rPr>
          <w:rFonts w:cstheme="minorHAnsi"/>
          <w:sz w:val="28"/>
          <w:szCs w:val="28"/>
          <w:lang w:val="en-US"/>
        </w:rPr>
      </w:pPr>
      <w:r w:rsidRPr="00EB6AB4">
        <w:rPr>
          <w:rFonts w:cstheme="minorHAnsi"/>
          <w:sz w:val="28"/>
          <w:szCs w:val="28"/>
          <w:lang w:val="en-US"/>
        </w:rPr>
        <w:t>User / Customer</w:t>
      </w:r>
      <w:r w:rsidR="00E9073D" w:rsidRPr="00EB6AB4">
        <w:rPr>
          <w:rFonts w:cstheme="minorHAnsi"/>
          <w:sz w:val="28"/>
          <w:szCs w:val="28"/>
          <w:lang w:val="en-US"/>
        </w:rPr>
        <w:t xml:space="preserve"> </w:t>
      </w:r>
      <w:r w:rsidRPr="00EB6AB4">
        <w:rPr>
          <w:rFonts w:cstheme="minorHAnsi"/>
          <w:sz w:val="28"/>
          <w:szCs w:val="28"/>
          <w:lang w:val="en-US"/>
        </w:rPr>
        <w:t xml:space="preserve">and Admin </w:t>
      </w:r>
      <w:r w:rsidR="00E9073D" w:rsidRPr="00EB6AB4">
        <w:rPr>
          <w:rFonts w:cstheme="minorHAnsi"/>
          <w:sz w:val="28"/>
          <w:szCs w:val="28"/>
          <w:lang w:val="en-US"/>
        </w:rPr>
        <w:t>Registration and Login.</w:t>
      </w:r>
    </w:p>
    <w:p w14:paraId="06149058" w14:textId="5C54556A" w:rsidR="00E9073D" w:rsidRPr="00EB6AB4" w:rsidRDefault="00CC4279" w:rsidP="00EB6AB4">
      <w:pPr>
        <w:pStyle w:val="ListParagraph"/>
        <w:numPr>
          <w:ilvl w:val="0"/>
          <w:numId w:val="39"/>
        </w:numPr>
        <w:spacing w:after="0"/>
        <w:rPr>
          <w:rFonts w:cstheme="minorHAnsi"/>
          <w:sz w:val="28"/>
          <w:szCs w:val="28"/>
          <w:lang w:val="en-US"/>
        </w:rPr>
      </w:pPr>
      <w:r>
        <w:rPr>
          <w:rFonts w:cstheme="minorHAnsi"/>
          <w:sz w:val="28"/>
          <w:szCs w:val="28"/>
          <w:lang w:val="en-US"/>
        </w:rPr>
        <w:t>After Login comes the Home page</w:t>
      </w:r>
      <w:r w:rsidR="00E9073D" w:rsidRPr="00EB6AB4">
        <w:rPr>
          <w:rFonts w:cstheme="minorHAnsi"/>
          <w:sz w:val="28"/>
          <w:szCs w:val="28"/>
          <w:lang w:val="en-US"/>
        </w:rPr>
        <w:t>.</w:t>
      </w:r>
    </w:p>
    <w:p w14:paraId="5DF24487" w14:textId="10390C2F" w:rsidR="00E9073D" w:rsidRPr="00EB6AB4" w:rsidRDefault="00CC4279" w:rsidP="00EB6AB4">
      <w:pPr>
        <w:pStyle w:val="ListParagraph"/>
        <w:numPr>
          <w:ilvl w:val="0"/>
          <w:numId w:val="39"/>
        </w:numPr>
        <w:spacing w:after="0"/>
        <w:rPr>
          <w:rFonts w:cstheme="minorHAnsi"/>
          <w:sz w:val="28"/>
          <w:szCs w:val="28"/>
          <w:lang w:val="en-US"/>
        </w:rPr>
      </w:pPr>
      <w:r>
        <w:rPr>
          <w:rFonts w:cstheme="minorHAnsi"/>
          <w:sz w:val="28"/>
          <w:szCs w:val="28"/>
          <w:lang w:val="en-US"/>
        </w:rPr>
        <w:t>From the home page we can search for specific product or go to products section</w:t>
      </w:r>
      <w:r w:rsidR="00E9073D" w:rsidRPr="00EB6AB4">
        <w:rPr>
          <w:rFonts w:cstheme="minorHAnsi"/>
          <w:sz w:val="28"/>
          <w:szCs w:val="28"/>
          <w:lang w:val="en-US"/>
        </w:rPr>
        <w:t>.</w:t>
      </w:r>
    </w:p>
    <w:p w14:paraId="323BD09A" w14:textId="548884CA" w:rsidR="00E9073D" w:rsidRDefault="00CC4279" w:rsidP="00EB6AB4">
      <w:pPr>
        <w:pStyle w:val="ListParagraph"/>
        <w:numPr>
          <w:ilvl w:val="0"/>
          <w:numId w:val="39"/>
        </w:numPr>
        <w:spacing w:after="0"/>
        <w:rPr>
          <w:rFonts w:cstheme="minorHAnsi"/>
          <w:sz w:val="28"/>
          <w:szCs w:val="28"/>
          <w:lang w:val="en-US"/>
        </w:rPr>
      </w:pPr>
      <w:r>
        <w:rPr>
          <w:rFonts w:cstheme="minorHAnsi"/>
          <w:sz w:val="28"/>
          <w:szCs w:val="28"/>
          <w:lang w:val="en-US"/>
        </w:rPr>
        <w:t>Then comes the products whole description page</w:t>
      </w:r>
      <w:r w:rsidR="00E9073D" w:rsidRPr="00EB6AB4">
        <w:rPr>
          <w:rFonts w:cstheme="minorHAnsi"/>
          <w:sz w:val="28"/>
          <w:szCs w:val="28"/>
          <w:lang w:val="en-US"/>
        </w:rPr>
        <w:t>.</w:t>
      </w:r>
    </w:p>
    <w:p w14:paraId="3974684F" w14:textId="67DE404C" w:rsidR="00624A90" w:rsidRDefault="003C3C69" w:rsidP="00EB6AB4">
      <w:pPr>
        <w:pStyle w:val="ListParagraph"/>
        <w:numPr>
          <w:ilvl w:val="0"/>
          <w:numId w:val="39"/>
        </w:numPr>
        <w:spacing w:after="0"/>
        <w:rPr>
          <w:rFonts w:cstheme="minorHAnsi"/>
          <w:sz w:val="28"/>
          <w:szCs w:val="28"/>
          <w:lang w:val="en-US"/>
        </w:rPr>
      </w:pPr>
      <w:r>
        <w:rPr>
          <w:rFonts w:cstheme="minorHAnsi"/>
          <w:sz w:val="28"/>
          <w:szCs w:val="28"/>
          <w:lang w:val="en-US"/>
        </w:rPr>
        <w:t>On the product page there is a “Add to Cart” option</w:t>
      </w:r>
      <w:r w:rsidR="00624A90">
        <w:rPr>
          <w:rFonts w:cstheme="minorHAnsi"/>
          <w:sz w:val="28"/>
          <w:szCs w:val="28"/>
          <w:lang w:val="en-US"/>
        </w:rPr>
        <w:t>.</w:t>
      </w:r>
    </w:p>
    <w:p w14:paraId="3AD81968" w14:textId="7EE6ABB3" w:rsidR="003C3C69" w:rsidRPr="00EB6AB4" w:rsidRDefault="003C3C69" w:rsidP="00EB6AB4">
      <w:pPr>
        <w:pStyle w:val="ListParagraph"/>
        <w:numPr>
          <w:ilvl w:val="0"/>
          <w:numId w:val="39"/>
        </w:numPr>
        <w:spacing w:after="0"/>
        <w:rPr>
          <w:rFonts w:cstheme="minorHAnsi"/>
          <w:sz w:val="28"/>
          <w:szCs w:val="28"/>
          <w:lang w:val="en-US"/>
        </w:rPr>
      </w:pPr>
      <w:r>
        <w:rPr>
          <w:rFonts w:cstheme="minorHAnsi"/>
          <w:sz w:val="28"/>
          <w:szCs w:val="28"/>
          <w:lang w:val="en-US"/>
        </w:rPr>
        <w:t>Then after that there is the payment page.</w:t>
      </w:r>
    </w:p>
    <w:p w14:paraId="4B8FA5E8" w14:textId="77777777" w:rsidR="00A10C66" w:rsidRPr="00E9073D" w:rsidRDefault="00A10C66" w:rsidP="00E9073D">
      <w:pPr>
        <w:spacing w:after="0"/>
        <w:ind w:left="360"/>
        <w:rPr>
          <w:rFonts w:cstheme="minorHAnsi"/>
          <w:sz w:val="28"/>
          <w:szCs w:val="28"/>
          <w:lang w:val="en-US"/>
        </w:rPr>
      </w:pPr>
    </w:p>
    <w:p w14:paraId="3BBE6A74" w14:textId="5A873C26" w:rsidR="00E9073D" w:rsidRPr="00E9073D" w:rsidRDefault="00C608D8" w:rsidP="00E9073D">
      <w:pPr>
        <w:pStyle w:val="ListParagraph"/>
        <w:numPr>
          <w:ilvl w:val="0"/>
          <w:numId w:val="20"/>
        </w:numPr>
        <w:spacing w:after="0"/>
        <w:rPr>
          <w:rFonts w:cstheme="minorHAnsi"/>
          <w:sz w:val="28"/>
          <w:szCs w:val="28"/>
          <w:lang w:val="en-US"/>
        </w:rPr>
      </w:pPr>
      <w:r>
        <w:rPr>
          <w:rFonts w:cstheme="minorHAnsi"/>
          <w:sz w:val="28"/>
          <w:szCs w:val="28"/>
          <w:lang w:val="en-US"/>
        </w:rPr>
        <w:t>Admin</w:t>
      </w:r>
      <w:r w:rsidR="00E9073D" w:rsidRPr="00E9073D">
        <w:rPr>
          <w:rFonts w:cstheme="minorHAnsi"/>
          <w:sz w:val="28"/>
          <w:szCs w:val="28"/>
          <w:lang w:val="en-US"/>
        </w:rPr>
        <w:t xml:space="preserve"> MODULE:</w:t>
      </w:r>
    </w:p>
    <w:p w14:paraId="50B0053D" w14:textId="0D35C07F" w:rsidR="00E9073D" w:rsidRDefault="00B9133D" w:rsidP="00B9133D">
      <w:pPr>
        <w:pStyle w:val="ListParagraph"/>
        <w:numPr>
          <w:ilvl w:val="0"/>
          <w:numId w:val="41"/>
        </w:numPr>
        <w:spacing w:after="0"/>
        <w:rPr>
          <w:rFonts w:cstheme="minorHAnsi"/>
          <w:sz w:val="28"/>
          <w:szCs w:val="28"/>
          <w:lang w:val="en-US"/>
        </w:rPr>
      </w:pPr>
      <w:r>
        <w:rPr>
          <w:rFonts w:cstheme="minorHAnsi"/>
          <w:sz w:val="28"/>
          <w:szCs w:val="28"/>
          <w:lang w:val="en-US"/>
        </w:rPr>
        <w:t>Admin will register and login.</w:t>
      </w:r>
    </w:p>
    <w:p w14:paraId="7BCDEBC5" w14:textId="6C841AB6" w:rsidR="00B9133D" w:rsidRDefault="00B9133D" w:rsidP="00B9133D">
      <w:pPr>
        <w:pStyle w:val="ListParagraph"/>
        <w:numPr>
          <w:ilvl w:val="0"/>
          <w:numId w:val="41"/>
        </w:numPr>
        <w:spacing w:after="0"/>
        <w:rPr>
          <w:rFonts w:cstheme="minorHAnsi"/>
          <w:sz w:val="28"/>
          <w:szCs w:val="28"/>
          <w:lang w:val="en-US"/>
        </w:rPr>
      </w:pPr>
      <w:r>
        <w:rPr>
          <w:rFonts w:cstheme="minorHAnsi"/>
          <w:sz w:val="28"/>
          <w:szCs w:val="28"/>
          <w:lang w:val="en-US"/>
        </w:rPr>
        <w:t xml:space="preserve">Admin then enters the home page </w:t>
      </w:r>
      <w:r w:rsidR="008B43B1">
        <w:rPr>
          <w:rFonts w:cstheme="minorHAnsi"/>
          <w:sz w:val="28"/>
          <w:szCs w:val="28"/>
          <w:lang w:val="en-US"/>
        </w:rPr>
        <w:t xml:space="preserve">from </w:t>
      </w:r>
      <w:r>
        <w:rPr>
          <w:rFonts w:cstheme="minorHAnsi"/>
          <w:sz w:val="28"/>
          <w:szCs w:val="28"/>
          <w:lang w:val="en-US"/>
        </w:rPr>
        <w:t>where he can edit the</w:t>
      </w:r>
      <w:r w:rsidR="008B43B1">
        <w:rPr>
          <w:rFonts w:cstheme="minorHAnsi"/>
          <w:sz w:val="28"/>
          <w:szCs w:val="28"/>
          <w:lang w:val="en-US"/>
        </w:rPr>
        <w:t xml:space="preserve"> home page, products and many more.</w:t>
      </w:r>
    </w:p>
    <w:p w14:paraId="102C2007" w14:textId="0CC898DE" w:rsidR="008B43B1" w:rsidRPr="00B9133D" w:rsidRDefault="00215450" w:rsidP="00B9133D">
      <w:pPr>
        <w:pStyle w:val="ListParagraph"/>
        <w:numPr>
          <w:ilvl w:val="0"/>
          <w:numId w:val="41"/>
        </w:numPr>
        <w:spacing w:after="0"/>
        <w:rPr>
          <w:rFonts w:cstheme="minorHAnsi"/>
          <w:sz w:val="28"/>
          <w:szCs w:val="28"/>
          <w:lang w:val="en-US"/>
        </w:rPr>
      </w:pPr>
      <w:r>
        <w:rPr>
          <w:rFonts w:cstheme="minorHAnsi"/>
          <w:sz w:val="28"/>
          <w:szCs w:val="28"/>
          <w:lang w:val="en-US"/>
        </w:rPr>
        <w:t>Also,</w:t>
      </w:r>
      <w:r w:rsidR="008B43B1">
        <w:rPr>
          <w:rFonts w:cstheme="minorHAnsi"/>
          <w:sz w:val="28"/>
          <w:szCs w:val="28"/>
          <w:lang w:val="en-US"/>
        </w:rPr>
        <w:t xml:space="preserve"> he can view and edit the products ordered by customers.</w:t>
      </w:r>
    </w:p>
    <w:p w14:paraId="40385270" w14:textId="77777777" w:rsidR="00E9073D" w:rsidRPr="00E9073D" w:rsidRDefault="00E9073D" w:rsidP="00E9073D">
      <w:pPr>
        <w:spacing w:after="0"/>
        <w:rPr>
          <w:rFonts w:cstheme="minorHAnsi"/>
          <w:sz w:val="28"/>
          <w:szCs w:val="28"/>
          <w:lang w:val="en-US"/>
        </w:rPr>
      </w:pPr>
    </w:p>
    <w:p w14:paraId="4BBF6675" w14:textId="7E5470FD" w:rsidR="00E9073D" w:rsidRPr="00E9073D" w:rsidRDefault="00C608D8" w:rsidP="00E9073D">
      <w:pPr>
        <w:pStyle w:val="ListParagraph"/>
        <w:numPr>
          <w:ilvl w:val="0"/>
          <w:numId w:val="20"/>
        </w:numPr>
        <w:spacing w:after="0"/>
        <w:rPr>
          <w:rFonts w:cstheme="minorHAnsi"/>
          <w:sz w:val="28"/>
          <w:szCs w:val="28"/>
          <w:lang w:val="en-US"/>
        </w:rPr>
      </w:pPr>
      <w:r>
        <w:rPr>
          <w:rFonts w:cstheme="minorHAnsi"/>
          <w:sz w:val="28"/>
          <w:szCs w:val="28"/>
          <w:lang w:val="en-US"/>
        </w:rPr>
        <w:t>User</w:t>
      </w:r>
      <w:r w:rsidR="00E9073D" w:rsidRPr="00E9073D">
        <w:rPr>
          <w:rFonts w:cstheme="minorHAnsi"/>
          <w:sz w:val="28"/>
          <w:szCs w:val="28"/>
          <w:lang w:val="en-US"/>
        </w:rPr>
        <w:t xml:space="preserve"> Module</w:t>
      </w:r>
    </w:p>
    <w:p w14:paraId="5F12E07A" w14:textId="14F1C436" w:rsidR="00CC4279" w:rsidRPr="00EB6AB4" w:rsidRDefault="00CC4279" w:rsidP="00CC4279">
      <w:pPr>
        <w:pStyle w:val="ListParagraph"/>
        <w:numPr>
          <w:ilvl w:val="0"/>
          <w:numId w:val="40"/>
        </w:numPr>
        <w:spacing w:after="0"/>
        <w:rPr>
          <w:rFonts w:cstheme="minorHAnsi"/>
          <w:sz w:val="28"/>
          <w:szCs w:val="28"/>
          <w:lang w:val="en-US"/>
        </w:rPr>
      </w:pPr>
      <w:r w:rsidRPr="00EB6AB4">
        <w:rPr>
          <w:rFonts w:cstheme="minorHAnsi"/>
          <w:sz w:val="28"/>
          <w:szCs w:val="28"/>
          <w:lang w:val="en-US"/>
        </w:rPr>
        <w:t>User / Customer Registration and Login.</w:t>
      </w:r>
    </w:p>
    <w:p w14:paraId="723A87ED" w14:textId="77777777" w:rsidR="00CC4279" w:rsidRPr="00EB6AB4" w:rsidRDefault="00CC4279" w:rsidP="00CC4279">
      <w:pPr>
        <w:pStyle w:val="ListParagraph"/>
        <w:numPr>
          <w:ilvl w:val="0"/>
          <w:numId w:val="40"/>
        </w:numPr>
        <w:spacing w:after="0"/>
        <w:rPr>
          <w:rFonts w:cstheme="minorHAnsi"/>
          <w:sz w:val="28"/>
          <w:szCs w:val="28"/>
          <w:lang w:val="en-US"/>
        </w:rPr>
      </w:pPr>
      <w:r w:rsidRPr="00EB6AB4">
        <w:rPr>
          <w:rFonts w:cstheme="minorHAnsi"/>
          <w:sz w:val="28"/>
          <w:szCs w:val="28"/>
          <w:lang w:val="en-US"/>
        </w:rPr>
        <w:t>User / Customer will view various products on Products page.</w:t>
      </w:r>
    </w:p>
    <w:p w14:paraId="4A7D869C" w14:textId="77777777" w:rsidR="00CC4279" w:rsidRPr="00EB6AB4" w:rsidRDefault="00CC4279" w:rsidP="00CC4279">
      <w:pPr>
        <w:pStyle w:val="ListParagraph"/>
        <w:numPr>
          <w:ilvl w:val="0"/>
          <w:numId w:val="40"/>
        </w:numPr>
        <w:spacing w:after="0"/>
        <w:rPr>
          <w:rFonts w:cstheme="minorHAnsi"/>
          <w:sz w:val="28"/>
          <w:szCs w:val="28"/>
          <w:lang w:val="en-US"/>
        </w:rPr>
      </w:pPr>
      <w:r w:rsidRPr="00EB6AB4">
        <w:rPr>
          <w:rFonts w:cstheme="minorHAnsi"/>
          <w:sz w:val="28"/>
          <w:szCs w:val="28"/>
          <w:lang w:val="en-US"/>
        </w:rPr>
        <w:t>User will then select the product they want to buy and add it to cart.</w:t>
      </w:r>
    </w:p>
    <w:p w14:paraId="4CA1DDB9" w14:textId="77777777" w:rsidR="00CC4279" w:rsidRDefault="00CC4279" w:rsidP="00CC4279">
      <w:pPr>
        <w:pStyle w:val="ListParagraph"/>
        <w:numPr>
          <w:ilvl w:val="0"/>
          <w:numId w:val="40"/>
        </w:numPr>
        <w:spacing w:after="0"/>
        <w:rPr>
          <w:rFonts w:cstheme="minorHAnsi"/>
          <w:sz w:val="28"/>
          <w:szCs w:val="28"/>
          <w:lang w:val="en-US"/>
        </w:rPr>
      </w:pPr>
      <w:r>
        <w:rPr>
          <w:rFonts w:cstheme="minorHAnsi"/>
          <w:sz w:val="28"/>
          <w:szCs w:val="28"/>
          <w:lang w:val="en-US"/>
        </w:rPr>
        <w:t>User will then go to the cart page and can increase or decrease the quantity of the product added and then proceed to pay</w:t>
      </w:r>
      <w:r w:rsidRPr="00EB6AB4">
        <w:rPr>
          <w:rFonts w:cstheme="minorHAnsi"/>
          <w:sz w:val="28"/>
          <w:szCs w:val="28"/>
          <w:lang w:val="en-US"/>
        </w:rPr>
        <w:t>.</w:t>
      </w:r>
    </w:p>
    <w:p w14:paraId="78C3CDE2" w14:textId="77777777" w:rsidR="00CC4279" w:rsidRPr="00EB6AB4" w:rsidRDefault="00CC4279" w:rsidP="00CC4279">
      <w:pPr>
        <w:pStyle w:val="ListParagraph"/>
        <w:numPr>
          <w:ilvl w:val="0"/>
          <w:numId w:val="40"/>
        </w:numPr>
        <w:spacing w:after="0"/>
        <w:rPr>
          <w:rFonts w:cstheme="minorHAnsi"/>
          <w:sz w:val="28"/>
          <w:szCs w:val="28"/>
          <w:lang w:val="en-US"/>
        </w:rPr>
      </w:pPr>
      <w:r>
        <w:rPr>
          <w:rFonts w:cstheme="minorHAnsi"/>
          <w:sz w:val="28"/>
          <w:szCs w:val="28"/>
          <w:lang w:val="en-US"/>
        </w:rPr>
        <w:t>The user has 2 options to pay i.e., COD and Credit / Debit and he can also track the order.</w:t>
      </w:r>
    </w:p>
    <w:p w14:paraId="1DAA8ED6" w14:textId="77777777" w:rsidR="00F55F09" w:rsidRDefault="00F55F09" w:rsidP="005A4822">
      <w:pPr>
        <w:rPr>
          <w:rFonts w:cstheme="minorHAnsi"/>
          <w:sz w:val="28"/>
          <w:szCs w:val="28"/>
          <w:lang w:val="en-US"/>
        </w:rPr>
      </w:pPr>
    </w:p>
    <w:p w14:paraId="3330466D" w14:textId="77777777" w:rsidR="006F3969" w:rsidRDefault="006F3969" w:rsidP="006F3969">
      <w:pPr>
        <w:rPr>
          <w:rFonts w:cstheme="minorHAnsi"/>
          <w:sz w:val="28"/>
          <w:szCs w:val="28"/>
          <w:lang w:val="en-US"/>
        </w:rPr>
      </w:pPr>
    </w:p>
    <w:p w14:paraId="227C8871" w14:textId="77777777" w:rsidR="00215450" w:rsidRDefault="00215450" w:rsidP="006F3969">
      <w:pPr>
        <w:rPr>
          <w:rFonts w:cstheme="minorHAnsi"/>
          <w:sz w:val="28"/>
          <w:szCs w:val="28"/>
          <w:lang w:val="en-US"/>
        </w:rPr>
      </w:pPr>
    </w:p>
    <w:p w14:paraId="5A3ECAC3" w14:textId="77777777" w:rsidR="00215450" w:rsidRDefault="00215450" w:rsidP="006F3969">
      <w:pPr>
        <w:rPr>
          <w:rFonts w:cstheme="minorHAnsi"/>
          <w:sz w:val="28"/>
          <w:szCs w:val="28"/>
          <w:lang w:val="en-US"/>
        </w:rPr>
      </w:pPr>
    </w:p>
    <w:p w14:paraId="2542009C" w14:textId="77777777" w:rsidR="00215450" w:rsidRDefault="00215450" w:rsidP="006F3969">
      <w:pPr>
        <w:rPr>
          <w:rFonts w:cstheme="minorHAnsi"/>
          <w:sz w:val="28"/>
          <w:szCs w:val="28"/>
          <w:lang w:val="en-US"/>
        </w:rPr>
      </w:pPr>
    </w:p>
    <w:p w14:paraId="4D9E7FFA" w14:textId="77777777" w:rsidR="00215450" w:rsidRDefault="00215450" w:rsidP="006F3969">
      <w:pPr>
        <w:rPr>
          <w:rFonts w:cstheme="minorHAnsi"/>
          <w:sz w:val="28"/>
          <w:szCs w:val="28"/>
          <w:lang w:val="en-US"/>
        </w:rPr>
      </w:pPr>
    </w:p>
    <w:p w14:paraId="291D7C1B" w14:textId="77777777" w:rsidR="00215450" w:rsidRDefault="00215450" w:rsidP="006F3969">
      <w:pPr>
        <w:rPr>
          <w:rFonts w:cstheme="minorHAnsi"/>
          <w:sz w:val="28"/>
          <w:szCs w:val="28"/>
          <w:lang w:val="en-US"/>
        </w:rPr>
      </w:pPr>
    </w:p>
    <w:p w14:paraId="44964529" w14:textId="76604D82" w:rsidR="006F3969" w:rsidRPr="001B5BC9" w:rsidRDefault="00E9073D" w:rsidP="006F3969">
      <w:pPr>
        <w:pStyle w:val="ListParagraph"/>
        <w:numPr>
          <w:ilvl w:val="0"/>
          <w:numId w:val="27"/>
        </w:numPr>
        <w:spacing w:after="0" w:line="360" w:lineRule="auto"/>
        <w:contextualSpacing w:val="0"/>
        <w:jc w:val="both"/>
        <w:rPr>
          <w:rFonts w:ascii="Arial" w:hAnsi="Arial" w:cs="Arial"/>
          <w:szCs w:val="22"/>
        </w:rPr>
      </w:pPr>
      <w:r w:rsidRPr="00A10C66">
        <w:rPr>
          <w:rFonts w:ascii="Arial" w:hAnsi="Arial" w:cs="Arial"/>
          <w:b/>
          <w:bCs/>
          <w:sz w:val="24"/>
          <w:szCs w:val="24"/>
        </w:rPr>
        <w:lastRenderedPageBreak/>
        <w:t>DATA FLOW DIAGRAM</w:t>
      </w:r>
    </w:p>
    <w:p w14:paraId="6784EC19" w14:textId="77777777" w:rsidR="00984834" w:rsidRDefault="00984834" w:rsidP="001B5BC9">
      <w:pPr>
        <w:jc w:val="center"/>
        <w:rPr>
          <w:rFonts w:ascii="Mongolian Baiti" w:hAnsi="Mongolian Baiti" w:cs="Mongolian Baiti"/>
          <w:sz w:val="28"/>
          <w:szCs w:val="28"/>
          <w:lang w:val="en-US"/>
        </w:rPr>
      </w:pPr>
    </w:p>
    <w:p w14:paraId="0839E50E" w14:textId="3B91E82D" w:rsidR="006F3969" w:rsidRDefault="001B5BC9" w:rsidP="001B5BC9">
      <w:pPr>
        <w:jc w:val="center"/>
        <w:rPr>
          <w:rFonts w:ascii="Mongolian Baiti" w:hAnsi="Mongolian Baiti" w:cs="Mongolian Baiti"/>
          <w:sz w:val="28"/>
          <w:szCs w:val="28"/>
          <w:lang w:val="en-US"/>
        </w:rPr>
      </w:pPr>
      <w:r>
        <w:rPr>
          <w:rFonts w:ascii="Mongolian Baiti" w:hAnsi="Mongolian Baiti" w:cs="Mongolian Baiti"/>
          <w:noProof/>
          <w:sz w:val="28"/>
          <w:szCs w:val="28"/>
          <w:lang w:val="en-US"/>
        </w:rPr>
        <w:drawing>
          <wp:inline distT="0" distB="0" distL="0" distR="0" wp14:anchorId="73C5DB07" wp14:editId="31AC5B01">
            <wp:extent cx="4986997" cy="4063745"/>
            <wp:effectExtent l="19050" t="19050" r="23495" b="13335"/>
            <wp:docPr id="170723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3726" name="Picture 1707233726"/>
                    <pic:cNvPicPr/>
                  </pic:nvPicPr>
                  <pic:blipFill>
                    <a:blip r:embed="rId9"/>
                    <a:stretch>
                      <a:fillRect/>
                    </a:stretch>
                  </pic:blipFill>
                  <pic:spPr>
                    <a:xfrm>
                      <a:off x="0" y="0"/>
                      <a:ext cx="4991134" cy="4067116"/>
                    </a:xfrm>
                    <a:prstGeom prst="rect">
                      <a:avLst/>
                    </a:prstGeom>
                    <a:ln w="12700">
                      <a:solidFill>
                        <a:schemeClr val="tx1"/>
                      </a:solidFill>
                    </a:ln>
                  </pic:spPr>
                </pic:pic>
              </a:graphicData>
            </a:graphic>
          </wp:inline>
        </w:drawing>
      </w:r>
    </w:p>
    <w:p w14:paraId="50D85E62" w14:textId="77777777" w:rsidR="00CD188C" w:rsidRDefault="00CD188C" w:rsidP="001B5BC9">
      <w:pPr>
        <w:jc w:val="center"/>
        <w:rPr>
          <w:rFonts w:ascii="Mongolian Baiti" w:hAnsi="Mongolian Baiti" w:cs="Mongolian Baiti"/>
          <w:sz w:val="28"/>
          <w:szCs w:val="28"/>
          <w:lang w:val="en-US"/>
        </w:rPr>
      </w:pPr>
    </w:p>
    <w:p w14:paraId="2882FE9E" w14:textId="77777777" w:rsidR="00CD188C" w:rsidRDefault="00CD188C" w:rsidP="001B5BC9">
      <w:pPr>
        <w:jc w:val="center"/>
        <w:rPr>
          <w:rFonts w:ascii="Mongolian Baiti" w:hAnsi="Mongolian Baiti" w:cs="Mongolian Baiti"/>
          <w:sz w:val="28"/>
          <w:szCs w:val="28"/>
          <w:lang w:val="en-US"/>
        </w:rPr>
      </w:pPr>
    </w:p>
    <w:p w14:paraId="64D0C7DD" w14:textId="77777777" w:rsidR="00CD188C" w:rsidRDefault="00CD188C" w:rsidP="001B5BC9">
      <w:pPr>
        <w:jc w:val="center"/>
        <w:rPr>
          <w:rFonts w:ascii="Mongolian Baiti" w:hAnsi="Mongolian Baiti" w:cs="Mongolian Baiti"/>
          <w:sz w:val="28"/>
          <w:szCs w:val="28"/>
          <w:lang w:val="en-US"/>
        </w:rPr>
      </w:pPr>
    </w:p>
    <w:p w14:paraId="137FBC60" w14:textId="77777777" w:rsidR="00CD188C" w:rsidRDefault="00CD188C" w:rsidP="001B5BC9">
      <w:pPr>
        <w:jc w:val="center"/>
        <w:rPr>
          <w:rFonts w:ascii="Mongolian Baiti" w:hAnsi="Mongolian Baiti" w:cs="Mongolian Baiti"/>
          <w:sz w:val="28"/>
          <w:szCs w:val="28"/>
          <w:lang w:val="en-US"/>
        </w:rPr>
      </w:pPr>
    </w:p>
    <w:p w14:paraId="5AF580BC" w14:textId="77777777" w:rsidR="00CD188C" w:rsidRDefault="00CD188C" w:rsidP="001B5BC9">
      <w:pPr>
        <w:jc w:val="center"/>
        <w:rPr>
          <w:rFonts w:ascii="Mongolian Baiti" w:hAnsi="Mongolian Baiti" w:cs="Mongolian Baiti"/>
          <w:sz w:val="28"/>
          <w:szCs w:val="28"/>
          <w:lang w:val="en-US"/>
        </w:rPr>
      </w:pPr>
    </w:p>
    <w:p w14:paraId="3DDBF352" w14:textId="77777777" w:rsidR="00CD188C" w:rsidRDefault="00CD188C" w:rsidP="001B5BC9">
      <w:pPr>
        <w:jc w:val="center"/>
        <w:rPr>
          <w:rFonts w:ascii="Mongolian Baiti" w:hAnsi="Mongolian Baiti" w:cs="Mongolian Baiti"/>
          <w:sz w:val="28"/>
          <w:szCs w:val="28"/>
          <w:lang w:val="en-US"/>
        </w:rPr>
      </w:pPr>
    </w:p>
    <w:p w14:paraId="70D085CD" w14:textId="77777777" w:rsidR="00CD188C" w:rsidRDefault="00CD188C" w:rsidP="001B5BC9">
      <w:pPr>
        <w:jc w:val="center"/>
        <w:rPr>
          <w:rFonts w:ascii="Mongolian Baiti" w:hAnsi="Mongolian Baiti" w:cs="Mongolian Baiti"/>
          <w:sz w:val="28"/>
          <w:szCs w:val="28"/>
          <w:lang w:val="en-US"/>
        </w:rPr>
      </w:pPr>
    </w:p>
    <w:p w14:paraId="38A0DF41" w14:textId="77777777" w:rsidR="00CD188C" w:rsidRDefault="00CD188C" w:rsidP="001B5BC9">
      <w:pPr>
        <w:jc w:val="center"/>
        <w:rPr>
          <w:rFonts w:ascii="Mongolian Baiti" w:hAnsi="Mongolian Baiti" w:cs="Mongolian Baiti"/>
          <w:sz w:val="28"/>
          <w:szCs w:val="28"/>
          <w:lang w:val="en-US"/>
        </w:rPr>
      </w:pPr>
    </w:p>
    <w:p w14:paraId="12D37E59" w14:textId="77777777" w:rsidR="00CD188C" w:rsidRDefault="00CD188C" w:rsidP="001B5BC9">
      <w:pPr>
        <w:jc w:val="center"/>
        <w:rPr>
          <w:rFonts w:ascii="Mongolian Baiti" w:hAnsi="Mongolian Baiti" w:cs="Mongolian Baiti"/>
          <w:sz w:val="28"/>
          <w:szCs w:val="28"/>
          <w:lang w:val="en-US"/>
        </w:rPr>
      </w:pPr>
    </w:p>
    <w:p w14:paraId="6837C72D" w14:textId="77777777" w:rsidR="00984834" w:rsidRDefault="00984834" w:rsidP="001B5BC9">
      <w:pPr>
        <w:jc w:val="center"/>
        <w:rPr>
          <w:rFonts w:ascii="Mongolian Baiti" w:hAnsi="Mongolian Baiti" w:cs="Mongolian Baiti"/>
          <w:sz w:val="28"/>
          <w:szCs w:val="28"/>
          <w:lang w:val="en-US"/>
        </w:rPr>
      </w:pPr>
    </w:p>
    <w:p w14:paraId="3F0DE9BE" w14:textId="77777777" w:rsidR="00CD188C" w:rsidRDefault="00CD188C" w:rsidP="001B5BC9">
      <w:pPr>
        <w:jc w:val="center"/>
        <w:rPr>
          <w:rFonts w:ascii="Mongolian Baiti" w:hAnsi="Mongolian Baiti" w:cs="Mongolian Baiti"/>
          <w:sz w:val="28"/>
          <w:szCs w:val="28"/>
          <w:lang w:val="en-US"/>
        </w:rPr>
      </w:pPr>
    </w:p>
    <w:p w14:paraId="3014F732" w14:textId="74A51D6C" w:rsidR="006F3969" w:rsidRDefault="006F3969" w:rsidP="00A10C66">
      <w:pPr>
        <w:pStyle w:val="ListParagraph"/>
        <w:numPr>
          <w:ilvl w:val="0"/>
          <w:numId w:val="33"/>
        </w:numPr>
        <w:rPr>
          <w:rFonts w:ascii="Arial" w:hAnsi="Arial" w:cs="Arial"/>
          <w:b/>
          <w:bCs/>
          <w:sz w:val="28"/>
          <w:szCs w:val="28"/>
          <w:lang w:val="en-US"/>
        </w:rPr>
      </w:pPr>
      <w:r w:rsidRPr="00A10C66">
        <w:rPr>
          <w:rFonts w:ascii="Arial" w:hAnsi="Arial" w:cs="Arial"/>
          <w:b/>
          <w:bCs/>
          <w:sz w:val="28"/>
          <w:szCs w:val="28"/>
          <w:lang w:val="en-US"/>
        </w:rPr>
        <w:lastRenderedPageBreak/>
        <w:t xml:space="preserve">E-R </w:t>
      </w:r>
      <w:r w:rsidR="00A10C66" w:rsidRPr="00A10C66">
        <w:rPr>
          <w:rFonts w:ascii="Arial" w:hAnsi="Arial" w:cs="Arial"/>
          <w:b/>
          <w:bCs/>
          <w:sz w:val="28"/>
          <w:szCs w:val="28"/>
          <w:lang w:val="en-US"/>
        </w:rPr>
        <w:t>Diagram:</w:t>
      </w:r>
    </w:p>
    <w:p w14:paraId="5FA50D85" w14:textId="77777777" w:rsidR="00CD188C" w:rsidRPr="00A10C66" w:rsidRDefault="00CD188C" w:rsidP="00CD188C">
      <w:pPr>
        <w:pStyle w:val="ListParagraph"/>
        <w:rPr>
          <w:rFonts w:ascii="Arial" w:hAnsi="Arial" w:cs="Arial"/>
          <w:b/>
          <w:bCs/>
          <w:sz w:val="28"/>
          <w:szCs w:val="28"/>
          <w:lang w:val="en-US"/>
        </w:rPr>
      </w:pPr>
    </w:p>
    <w:p w14:paraId="565279DC" w14:textId="2D24DF5E" w:rsidR="006F3969" w:rsidRPr="006F3969" w:rsidRDefault="00CD188C" w:rsidP="00E5015E">
      <w:pPr>
        <w:rPr>
          <w:rFonts w:ascii="Mongolian Baiti" w:hAnsi="Mongolian Baiti" w:cs="Mongolian Baiti"/>
          <w:b/>
          <w:bCs/>
          <w:sz w:val="28"/>
          <w:szCs w:val="28"/>
          <w:lang w:val="en-US"/>
        </w:rPr>
      </w:pPr>
      <w:r w:rsidRPr="00CD188C">
        <w:rPr>
          <w:rFonts w:ascii="Mongolian Baiti" w:hAnsi="Mongolian Baiti" w:cs="Mongolian Baiti"/>
          <w:b/>
          <w:bCs/>
          <w:noProof/>
          <w:sz w:val="28"/>
          <w:szCs w:val="28"/>
          <w:lang w:val="en-US"/>
        </w:rPr>
        <w:drawing>
          <wp:inline distT="0" distB="0" distL="0" distR="0" wp14:anchorId="31C694A9" wp14:editId="2F6950CA">
            <wp:extent cx="6191993" cy="4750746"/>
            <wp:effectExtent l="19050" t="19050" r="18415" b="12065"/>
            <wp:docPr id="488699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97" t="2010" r="1613" b="1689"/>
                    <a:stretch/>
                  </pic:blipFill>
                  <pic:spPr bwMode="auto">
                    <a:xfrm>
                      <a:off x="0" y="0"/>
                      <a:ext cx="6221073" cy="477305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F7C2F75" w14:textId="59EEB687" w:rsidR="00C93378" w:rsidRPr="006B3587" w:rsidRDefault="00C93378" w:rsidP="006B3587">
      <w:pPr>
        <w:rPr>
          <w:rFonts w:ascii="Mongolian Baiti" w:hAnsi="Mongolian Baiti" w:cs="Mongolian Baiti"/>
          <w:sz w:val="28"/>
          <w:szCs w:val="28"/>
          <w:lang w:val="en-US"/>
        </w:rPr>
      </w:pPr>
    </w:p>
    <w:p w14:paraId="4AB69C8F" w14:textId="77777777" w:rsidR="00E9073D" w:rsidRDefault="00E9073D" w:rsidP="008743F1">
      <w:pPr>
        <w:jc w:val="center"/>
        <w:rPr>
          <w:rFonts w:ascii="Mongolian Baiti" w:hAnsi="Mongolian Baiti" w:cs="Mongolian Baiti"/>
          <w:sz w:val="44"/>
          <w:szCs w:val="44"/>
          <w:lang w:val="en-US"/>
        </w:rPr>
      </w:pPr>
    </w:p>
    <w:p w14:paraId="7E79180C" w14:textId="77777777" w:rsidR="00CD188C" w:rsidRDefault="00CD188C" w:rsidP="008743F1">
      <w:pPr>
        <w:jc w:val="center"/>
        <w:rPr>
          <w:rFonts w:ascii="Mongolian Baiti" w:hAnsi="Mongolian Baiti" w:cs="Mongolian Baiti"/>
          <w:sz w:val="44"/>
          <w:szCs w:val="44"/>
          <w:lang w:val="en-US"/>
        </w:rPr>
      </w:pPr>
    </w:p>
    <w:p w14:paraId="3CA7C4B8" w14:textId="77777777" w:rsidR="00CD188C" w:rsidRDefault="00CD188C" w:rsidP="008743F1">
      <w:pPr>
        <w:jc w:val="center"/>
        <w:rPr>
          <w:rFonts w:ascii="Mongolian Baiti" w:hAnsi="Mongolian Baiti" w:cs="Mongolian Baiti"/>
          <w:sz w:val="44"/>
          <w:szCs w:val="44"/>
          <w:lang w:val="en-US"/>
        </w:rPr>
      </w:pPr>
    </w:p>
    <w:p w14:paraId="2FBE5196" w14:textId="77777777" w:rsidR="00CD188C" w:rsidRDefault="00CD188C" w:rsidP="008743F1">
      <w:pPr>
        <w:jc w:val="center"/>
        <w:rPr>
          <w:rFonts w:ascii="Mongolian Baiti" w:hAnsi="Mongolian Baiti" w:cs="Mongolian Baiti"/>
          <w:sz w:val="44"/>
          <w:szCs w:val="44"/>
          <w:lang w:val="en-US"/>
        </w:rPr>
      </w:pPr>
    </w:p>
    <w:p w14:paraId="652D4387" w14:textId="77777777" w:rsidR="00CD188C" w:rsidRDefault="00CD188C" w:rsidP="00D340A1">
      <w:pPr>
        <w:rPr>
          <w:rFonts w:ascii="Mongolian Baiti" w:hAnsi="Mongolian Baiti" w:cs="Mongolian Baiti"/>
          <w:sz w:val="44"/>
          <w:szCs w:val="44"/>
          <w:lang w:val="en-US"/>
        </w:rPr>
      </w:pPr>
    </w:p>
    <w:p w14:paraId="6C99B868" w14:textId="77777777" w:rsidR="00D340A1" w:rsidRDefault="00D340A1" w:rsidP="00D340A1">
      <w:pPr>
        <w:rPr>
          <w:rFonts w:ascii="Mongolian Baiti" w:hAnsi="Mongolian Baiti" w:cs="Mongolian Baiti"/>
          <w:sz w:val="44"/>
          <w:szCs w:val="44"/>
          <w:lang w:val="en-US"/>
        </w:rPr>
      </w:pPr>
    </w:p>
    <w:p w14:paraId="4F60224A" w14:textId="27FDF8C2" w:rsidR="008743F1" w:rsidRPr="00065566" w:rsidRDefault="00862E40" w:rsidP="00A10C66">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IMPLEMENTATION</w:t>
      </w:r>
    </w:p>
    <w:p w14:paraId="44A9182C" w14:textId="76278CB7" w:rsidR="001165CC" w:rsidRPr="001165CC" w:rsidRDefault="005D3FFD" w:rsidP="00E02BD4">
      <w:pPr>
        <w:pStyle w:val="ListParagraph"/>
        <w:numPr>
          <w:ilvl w:val="0"/>
          <w:numId w:val="33"/>
        </w:numPr>
        <w:ind w:left="360"/>
        <w:rPr>
          <w:rFonts w:cstheme="minorHAnsi"/>
          <w:b/>
          <w:bCs/>
          <w:sz w:val="28"/>
          <w:szCs w:val="28"/>
          <w:lang w:val="en-US"/>
        </w:rPr>
      </w:pPr>
      <w:r w:rsidRPr="001165CC">
        <w:rPr>
          <w:rFonts w:cstheme="minorHAnsi"/>
          <w:b/>
          <w:bCs/>
          <w:sz w:val="28"/>
          <w:szCs w:val="28"/>
          <w:lang w:val="en-US"/>
        </w:rPr>
        <w:t>RESULTS (SCREENSHOTS)</w:t>
      </w:r>
    </w:p>
    <w:p w14:paraId="725AB262" w14:textId="33CDE865" w:rsidR="00E02BD4" w:rsidRPr="00E02BD4" w:rsidRDefault="00C608D8" w:rsidP="00E02BD4">
      <w:pPr>
        <w:pStyle w:val="ListParagraph"/>
        <w:numPr>
          <w:ilvl w:val="0"/>
          <w:numId w:val="34"/>
        </w:numPr>
        <w:rPr>
          <w:rFonts w:cstheme="minorHAnsi"/>
          <w:b/>
          <w:bCs/>
          <w:sz w:val="28"/>
          <w:szCs w:val="28"/>
          <w:lang w:val="en-US"/>
        </w:rPr>
      </w:pPr>
      <w:r>
        <w:rPr>
          <w:rFonts w:cstheme="minorHAnsi"/>
          <w:b/>
          <w:bCs/>
          <w:sz w:val="28"/>
          <w:szCs w:val="28"/>
          <w:lang w:val="en-US"/>
        </w:rPr>
        <w:t>User</w:t>
      </w:r>
      <w:r w:rsidR="001165CC" w:rsidRPr="001165CC">
        <w:rPr>
          <w:rFonts w:cstheme="minorHAnsi"/>
          <w:b/>
          <w:bCs/>
          <w:sz w:val="28"/>
          <w:szCs w:val="28"/>
          <w:lang w:val="en-US"/>
        </w:rPr>
        <w:t xml:space="preserve"> Module</w:t>
      </w:r>
    </w:p>
    <w:p w14:paraId="38332857" w14:textId="487FE5A6" w:rsidR="00E02BD4" w:rsidRPr="00E02BD4" w:rsidRDefault="00E02BD4" w:rsidP="00E02BD4">
      <w:pPr>
        <w:pStyle w:val="ListParagraph"/>
        <w:numPr>
          <w:ilvl w:val="0"/>
          <w:numId w:val="42"/>
        </w:numPr>
        <w:rPr>
          <w:rFonts w:cstheme="minorHAnsi"/>
          <w:b/>
          <w:bCs/>
          <w:sz w:val="28"/>
          <w:szCs w:val="28"/>
          <w:lang w:val="en-US"/>
        </w:rPr>
      </w:pPr>
      <w:r>
        <w:rPr>
          <w:rFonts w:cstheme="minorHAnsi"/>
          <w:b/>
          <w:bCs/>
          <w:sz w:val="28"/>
          <w:szCs w:val="28"/>
          <w:lang w:val="en-US"/>
        </w:rPr>
        <w:t>Home Page</w:t>
      </w:r>
    </w:p>
    <w:p w14:paraId="1E8EF3D6" w14:textId="085ECEE0" w:rsidR="00E02BD4" w:rsidRDefault="00E02BD4" w:rsidP="00E02BD4">
      <w:pPr>
        <w:rPr>
          <w:rFonts w:cstheme="minorHAnsi"/>
          <w:b/>
          <w:bCs/>
          <w:sz w:val="28"/>
          <w:szCs w:val="28"/>
          <w:lang w:val="en-US"/>
        </w:rPr>
      </w:pPr>
      <w:r>
        <w:rPr>
          <w:rFonts w:cstheme="minorHAnsi"/>
          <w:b/>
          <w:bCs/>
          <w:noProof/>
          <w:sz w:val="28"/>
          <w:szCs w:val="28"/>
          <w:lang w:val="en-US"/>
        </w:rPr>
        <w:drawing>
          <wp:inline distT="0" distB="0" distL="0" distR="0" wp14:anchorId="66AD2ABC" wp14:editId="73E07943">
            <wp:extent cx="5861245" cy="2768600"/>
            <wp:effectExtent l="19050" t="19050" r="25400" b="12700"/>
            <wp:docPr id="1152697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97756" name="Picture 1152697756"/>
                    <pic:cNvPicPr/>
                  </pic:nvPicPr>
                  <pic:blipFill>
                    <a:blip r:embed="rId11"/>
                    <a:stretch>
                      <a:fillRect/>
                    </a:stretch>
                  </pic:blipFill>
                  <pic:spPr>
                    <a:xfrm>
                      <a:off x="0" y="0"/>
                      <a:ext cx="5874283" cy="2774759"/>
                    </a:xfrm>
                    <a:prstGeom prst="rect">
                      <a:avLst/>
                    </a:prstGeom>
                    <a:ln w="12700">
                      <a:solidFill>
                        <a:schemeClr val="tx1"/>
                      </a:solidFill>
                    </a:ln>
                  </pic:spPr>
                </pic:pic>
              </a:graphicData>
            </a:graphic>
          </wp:inline>
        </w:drawing>
      </w:r>
    </w:p>
    <w:p w14:paraId="19D4D749" w14:textId="77777777" w:rsidR="00E02BD4" w:rsidRDefault="00E02BD4" w:rsidP="00E02BD4">
      <w:pPr>
        <w:rPr>
          <w:rFonts w:cstheme="minorHAnsi"/>
          <w:b/>
          <w:bCs/>
          <w:sz w:val="28"/>
          <w:szCs w:val="28"/>
          <w:lang w:val="en-US"/>
        </w:rPr>
      </w:pPr>
    </w:p>
    <w:p w14:paraId="227DD1FC" w14:textId="4671F226" w:rsidR="00E02BD4" w:rsidRDefault="00E02BD4" w:rsidP="00E02BD4">
      <w:pPr>
        <w:pStyle w:val="ListParagraph"/>
        <w:numPr>
          <w:ilvl w:val="0"/>
          <w:numId w:val="42"/>
        </w:numPr>
        <w:rPr>
          <w:rFonts w:cstheme="minorHAnsi"/>
          <w:b/>
          <w:bCs/>
          <w:sz w:val="28"/>
          <w:szCs w:val="28"/>
          <w:lang w:val="en-US"/>
        </w:rPr>
      </w:pPr>
      <w:r>
        <w:rPr>
          <w:rFonts w:cstheme="minorHAnsi"/>
          <w:b/>
          <w:bCs/>
          <w:noProof/>
          <w:sz w:val="28"/>
          <w:szCs w:val="28"/>
          <w:lang w:val="en-US"/>
        </w:rPr>
        <w:t>Product Details</w:t>
      </w:r>
    </w:p>
    <w:p w14:paraId="2FDCEE8C" w14:textId="39BB38E1" w:rsidR="00E02BD4" w:rsidRDefault="00E02BD4" w:rsidP="00E02BD4">
      <w:pPr>
        <w:pStyle w:val="ListParagraph"/>
        <w:ind w:left="0"/>
        <w:jc w:val="center"/>
        <w:rPr>
          <w:rFonts w:cstheme="minorHAnsi"/>
          <w:b/>
          <w:bCs/>
          <w:sz w:val="28"/>
          <w:szCs w:val="28"/>
          <w:lang w:val="en-US"/>
        </w:rPr>
      </w:pPr>
      <w:r>
        <w:rPr>
          <w:rFonts w:cstheme="minorHAnsi"/>
          <w:b/>
          <w:bCs/>
          <w:noProof/>
          <w:sz w:val="28"/>
          <w:szCs w:val="28"/>
          <w:lang w:val="en-US"/>
        </w:rPr>
        <w:drawing>
          <wp:inline distT="0" distB="0" distL="0" distR="0" wp14:anchorId="5E81DCD7" wp14:editId="61F7D0A3">
            <wp:extent cx="5161893" cy="3854547"/>
            <wp:effectExtent l="19050" t="19050" r="20320" b="12700"/>
            <wp:docPr id="1892020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20994" name="Picture 1892020994"/>
                    <pic:cNvPicPr/>
                  </pic:nvPicPr>
                  <pic:blipFill>
                    <a:blip r:embed="rId12"/>
                    <a:stretch>
                      <a:fillRect/>
                    </a:stretch>
                  </pic:blipFill>
                  <pic:spPr>
                    <a:xfrm>
                      <a:off x="0" y="0"/>
                      <a:ext cx="5199949" cy="3882964"/>
                    </a:xfrm>
                    <a:prstGeom prst="rect">
                      <a:avLst/>
                    </a:prstGeom>
                    <a:ln w="12700">
                      <a:solidFill>
                        <a:schemeClr val="tx1"/>
                      </a:solidFill>
                    </a:ln>
                  </pic:spPr>
                </pic:pic>
              </a:graphicData>
            </a:graphic>
          </wp:inline>
        </w:drawing>
      </w:r>
    </w:p>
    <w:p w14:paraId="3777A7C9" w14:textId="60FB791B" w:rsidR="005631D7" w:rsidRDefault="005631D7" w:rsidP="005631D7">
      <w:pPr>
        <w:pStyle w:val="ListParagraph"/>
        <w:numPr>
          <w:ilvl w:val="0"/>
          <w:numId w:val="42"/>
        </w:numPr>
        <w:rPr>
          <w:rFonts w:cstheme="minorHAnsi"/>
          <w:b/>
          <w:bCs/>
          <w:sz w:val="28"/>
          <w:szCs w:val="28"/>
          <w:lang w:val="en-US"/>
        </w:rPr>
      </w:pPr>
      <w:r>
        <w:rPr>
          <w:rFonts w:cstheme="minorHAnsi"/>
          <w:b/>
          <w:bCs/>
          <w:sz w:val="28"/>
          <w:szCs w:val="28"/>
          <w:lang w:val="en-US"/>
        </w:rPr>
        <w:lastRenderedPageBreak/>
        <w:t>Cart Page</w:t>
      </w:r>
    </w:p>
    <w:p w14:paraId="375FBD6A" w14:textId="77777777" w:rsidR="005631D7" w:rsidRDefault="005631D7" w:rsidP="005631D7">
      <w:pPr>
        <w:pStyle w:val="ListParagraph"/>
        <w:rPr>
          <w:rFonts w:cstheme="minorHAnsi"/>
          <w:b/>
          <w:bCs/>
          <w:sz w:val="28"/>
          <w:szCs w:val="28"/>
          <w:lang w:val="en-US"/>
        </w:rPr>
      </w:pPr>
    </w:p>
    <w:p w14:paraId="36759839" w14:textId="17DE9478" w:rsidR="005631D7" w:rsidRDefault="005631D7" w:rsidP="005631D7">
      <w:pPr>
        <w:pStyle w:val="ListParagraph"/>
        <w:ind w:left="0"/>
        <w:jc w:val="center"/>
        <w:rPr>
          <w:rFonts w:cstheme="minorHAnsi"/>
          <w:b/>
          <w:bCs/>
          <w:sz w:val="28"/>
          <w:szCs w:val="28"/>
          <w:lang w:val="en-US"/>
        </w:rPr>
      </w:pPr>
      <w:r>
        <w:rPr>
          <w:rFonts w:cstheme="minorHAnsi"/>
          <w:b/>
          <w:bCs/>
          <w:noProof/>
          <w:sz w:val="28"/>
          <w:szCs w:val="28"/>
          <w:lang w:val="en-US"/>
        </w:rPr>
        <w:drawing>
          <wp:inline distT="0" distB="0" distL="0" distR="0" wp14:anchorId="50F27A69" wp14:editId="5A962759">
            <wp:extent cx="5731510" cy="2176780"/>
            <wp:effectExtent l="19050" t="19050" r="21590" b="13970"/>
            <wp:docPr id="30536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62215" name="Picture 305362215"/>
                    <pic:cNvPicPr/>
                  </pic:nvPicPr>
                  <pic:blipFill>
                    <a:blip r:embed="rId13"/>
                    <a:stretch>
                      <a:fillRect/>
                    </a:stretch>
                  </pic:blipFill>
                  <pic:spPr>
                    <a:xfrm>
                      <a:off x="0" y="0"/>
                      <a:ext cx="5731510" cy="2176780"/>
                    </a:xfrm>
                    <a:prstGeom prst="rect">
                      <a:avLst/>
                    </a:prstGeom>
                    <a:ln w="12700">
                      <a:solidFill>
                        <a:schemeClr val="tx1"/>
                      </a:solidFill>
                    </a:ln>
                  </pic:spPr>
                </pic:pic>
              </a:graphicData>
            </a:graphic>
          </wp:inline>
        </w:drawing>
      </w:r>
    </w:p>
    <w:p w14:paraId="608F0263" w14:textId="77777777" w:rsidR="005631D7" w:rsidRDefault="005631D7" w:rsidP="005631D7">
      <w:pPr>
        <w:pStyle w:val="ListParagraph"/>
        <w:ind w:left="0"/>
        <w:jc w:val="center"/>
        <w:rPr>
          <w:rFonts w:cstheme="minorHAnsi"/>
          <w:b/>
          <w:bCs/>
          <w:sz w:val="28"/>
          <w:szCs w:val="28"/>
          <w:lang w:val="en-US"/>
        </w:rPr>
      </w:pPr>
    </w:p>
    <w:p w14:paraId="09A0265D" w14:textId="1B6C4CE9" w:rsidR="005631D7" w:rsidRDefault="005631D7" w:rsidP="005631D7">
      <w:pPr>
        <w:pStyle w:val="ListParagraph"/>
        <w:numPr>
          <w:ilvl w:val="0"/>
          <w:numId w:val="42"/>
        </w:numPr>
        <w:rPr>
          <w:rFonts w:cstheme="minorHAnsi"/>
          <w:b/>
          <w:bCs/>
          <w:sz w:val="28"/>
          <w:szCs w:val="28"/>
          <w:lang w:val="en-US"/>
        </w:rPr>
      </w:pPr>
      <w:r>
        <w:rPr>
          <w:rFonts w:cstheme="minorHAnsi"/>
          <w:b/>
          <w:bCs/>
          <w:sz w:val="28"/>
          <w:szCs w:val="28"/>
          <w:lang w:val="en-US"/>
        </w:rPr>
        <w:t>Checkout Page</w:t>
      </w:r>
    </w:p>
    <w:p w14:paraId="3F1AD9CA" w14:textId="4F90FF05" w:rsidR="00E02BD4" w:rsidRDefault="005631D7" w:rsidP="005631D7">
      <w:pPr>
        <w:rPr>
          <w:rFonts w:cstheme="minorHAnsi"/>
          <w:b/>
          <w:bCs/>
          <w:sz w:val="28"/>
          <w:szCs w:val="28"/>
          <w:lang w:val="en-US"/>
        </w:rPr>
      </w:pPr>
      <w:r>
        <w:rPr>
          <w:rFonts w:cstheme="minorHAnsi"/>
          <w:b/>
          <w:bCs/>
          <w:noProof/>
          <w:sz w:val="28"/>
          <w:szCs w:val="28"/>
          <w:lang w:val="en-US"/>
        </w:rPr>
        <w:drawing>
          <wp:inline distT="0" distB="0" distL="0" distR="0" wp14:anchorId="4286926B" wp14:editId="36B4C5C8">
            <wp:extent cx="5731510" cy="5337175"/>
            <wp:effectExtent l="19050" t="19050" r="21590" b="15875"/>
            <wp:docPr id="1810696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6482" name="Picture 1810696482"/>
                    <pic:cNvPicPr/>
                  </pic:nvPicPr>
                  <pic:blipFill>
                    <a:blip r:embed="rId14"/>
                    <a:stretch>
                      <a:fillRect/>
                    </a:stretch>
                  </pic:blipFill>
                  <pic:spPr>
                    <a:xfrm>
                      <a:off x="0" y="0"/>
                      <a:ext cx="5731510" cy="5337175"/>
                    </a:xfrm>
                    <a:prstGeom prst="rect">
                      <a:avLst/>
                    </a:prstGeom>
                    <a:ln w="12700">
                      <a:solidFill>
                        <a:schemeClr val="tx1"/>
                      </a:solidFill>
                    </a:ln>
                  </pic:spPr>
                </pic:pic>
              </a:graphicData>
            </a:graphic>
          </wp:inline>
        </w:drawing>
      </w:r>
    </w:p>
    <w:p w14:paraId="70C6B4C9" w14:textId="1CC3E6E6" w:rsidR="001165CC" w:rsidRDefault="001165CC" w:rsidP="00B2406F">
      <w:pPr>
        <w:pStyle w:val="ListParagraph"/>
        <w:numPr>
          <w:ilvl w:val="0"/>
          <w:numId w:val="34"/>
        </w:numPr>
        <w:jc w:val="both"/>
        <w:rPr>
          <w:rFonts w:cstheme="minorHAnsi"/>
          <w:b/>
          <w:bCs/>
          <w:sz w:val="28"/>
          <w:szCs w:val="28"/>
          <w:lang w:val="en-US"/>
        </w:rPr>
      </w:pPr>
      <w:r w:rsidRPr="00E02BD4">
        <w:rPr>
          <w:rFonts w:cstheme="minorHAnsi"/>
          <w:b/>
          <w:bCs/>
          <w:sz w:val="28"/>
          <w:szCs w:val="28"/>
          <w:lang w:val="en-US"/>
        </w:rPr>
        <w:lastRenderedPageBreak/>
        <w:t>Admin Module</w:t>
      </w:r>
    </w:p>
    <w:p w14:paraId="12A83845" w14:textId="74289E06" w:rsidR="00B2406F" w:rsidRPr="00E02BD4" w:rsidRDefault="00B2406F" w:rsidP="00B2406F">
      <w:pPr>
        <w:pStyle w:val="ListParagraph"/>
        <w:numPr>
          <w:ilvl w:val="0"/>
          <w:numId w:val="43"/>
        </w:numPr>
        <w:jc w:val="both"/>
        <w:rPr>
          <w:rFonts w:cstheme="minorHAnsi"/>
          <w:b/>
          <w:bCs/>
          <w:sz w:val="28"/>
          <w:szCs w:val="28"/>
          <w:lang w:val="en-US"/>
        </w:rPr>
      </w:pPr>
      <w:r>
        <w:rPr>
          <w:rFonts w:cstheme="minorHAnsi"/>
          <w:b/>
          <w:bCs/>
          <w:sz w:val="28"/>
          <w:szCs w:val="28"/>
          <w:lang w:val="en-US"/>
        </w:rPr>
        <w:t>Admin Product Edit</w:t>
      </w:r>
    </w:p>
    <w:p w14:paraId="2B24BFAC" w14:textId="63488D34" w:rsidR="00B8377F" w:rsidRDefault="00B2406F" w:rsidP="00DA2C3A">
      <w:pPr>
        <w:rPr>
          <w:rFonts w:cstheme="minorHAnsi"/>
          <w:b/>
          <w:bCs/>
          <w:sz w:val="32"/>
          <w:szCs w:val="32"/>
          <w:lang w:val="en-US"/>
        </w:rPr>
      </w:pPr>
      <w:r>
        <w:rPr>
          <w:rFonts w:cstheme="minorHAnsi"/>
          <w:b/>
          <w:bCs/>
          <w:noProof/>
          <w:sz w:val="32"/>
          <w:szCs w:val="32"/>
          <w:lang w:val="en-US"/>
        </w:rPr>
        <w:drawing>
          <wp:inline distT="0" distB="0" distL="0" distR="0" wp14:anchorId="715DDE67" wp14:editId="761AA9DF">
            <wp:extent cx="6063260" cy="3272790"/>
            <wp:effectExtent l="19050" t="19050" r="13970" b="22860"/>
            <wp:docPr id="368916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6455" name="Picture 368916455"/>
                    <pic:cNvPicPr/>
                  </pic:nvPicPr>
                  <pic:blipFill>
                    <a:blip r:embed="rId15"/>
                    <a:stretch>
                      <a:fillRect/>
                    </a:stretch>
                  </pic:blipFill>
                  <pic:spPr>
                    <a:xfrm>
                      <a:off x="0" y="0"/>
                      <a:ext cx="6070361" cy="3276623"/>
                    </a:xfrm>
                    <a:prstGeom prst="rect">
                      <a:avLst/>
                    </a:prstGeom>
                    <a:ln w="12700">
                      <a:solidFill>
                        <a:schemeClr val="tx1"/>
                      </a:solidFill>
                    </a:ln>
                  </pic:spPr>
                </pic:pic>
              </a:graphicData>
            </a:graphic>
          </wp:inline>
        </w:drawing>
      </w:r>
    </w:p>
    <w:p w14:paraId="123D98B2" w14:textId="77777777" w:rsidR="00B2406F" w:rsidRDefault="00B2406F" w:rsidP="00DA2C3A">
      <w:pPr>
        <w:rPr>
          <w:rFonts w:cstheme="minorHAnsi"/>
          <w:b/>
          <w:bCs/>
          <w:sz w:val="32"/>
          <w:szCs w:val="32"/>
          <w:lang w:val="en-US"/>
        </w:rPr>
      </w:pPr>
    </w:p>
    <w:p w14:paraId="0696BF92" w14:textId="422CCD57" w:rsidR="00B2406F" w:rsidRPr="00B2406F" w:rsidRDefault="00B2406F" w:rsidP="00B2406F">
      <w:pPr>
        <w:pStyle w:val="ListParagraph"/>
        <w:numPr>
          <w:ilvl w:val="0"/>
          <w:numId w:val="43"/>
        </w:numPr>
        <w:rPr>
          <w:rFonts w:cstheme="minorHAnsi"/>
          <w:b/>
          <w:bCs/>
          <w:sz w:val="32"/>
          <w:szCs w:val="32"/>
          <w:lang w:val="en-US"/>
        </w:rPr>
      </w:pPr>
      <w:r>
        <w:rPr>
          <w:rFonts w:cstheme="minorHAnsi"/>
          <w:b/>
          <w:bCs/>
          <w:sz w:val="32"/>
          <w:szCs w:val="32"/>
          <w:lang w:val="en-US"/>
        </w:rPr>
        <w:t>Home Page Edit</w:t>
      </w:r>
    </w:p>
    <w:p w14:paraId="05F1FAB5" w14:textId="38A16155" w:rsidR="00B2406F" w:rsidRDefault="00B2406F" w:rsidP="00B2406F">
      <w:pPr>
        <w:rPr>
          <w:rFonts w:cstheme="minorHAnsi"/>
          <w:b/>
          <w:bCs/>
          <w:sz w:val="32"/>
          <w:szCs w:val="32"/>
          <w:lang w:val="en-US"/>
        </w:rPr>
      </w:pPr>
      <w:r>
        <w:rPr>
          <w:rFonts w:cstheme="minorHAnsi"/>
          <w:b/>
          <w:bCs/>
          <w:noProof/>
          <w:sz w:val="32"/>
          <w:szCs w:val="32"/>
          <w:lang w:val="en-US"/>
        </w:rPr>
        <w:drawing>
          <wp:inline distT="0" distB="0" distL="0" distR="0" wp14:anchorId="221FB932" wp14:editId="3E7B6845">
            <wp:extent cx="6128262" cy="3364230"/>
            <wp:effectExtent l="19050" t="19050" r="25400" b="26670"/>
            <wp:docPr id="1124848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48210" name="Picture 1124848210"/>
                    <pic:cNvPicPr/>
                  </pic:nvPicPr>
                  <pic:blipFill>
                    <a:blip r:embed="rId16"/>
                    <a:stretch>
                      <a:fillRect/>
                    </a:stretch>
                  </pic:blipFill>
                  <pic:spPr>
                    <a:xfrm>
                      <a:off x="0" y="0"/>
                      <a:ext cx="6137662" cy="3369390"/>
                    </a:xfrm>
                    <a:prstGeom prst="rect">
                      <a:avLst/>
                    </a:prstGeom>
                    <a:ln w="12700">
                      <a:solidFill>
                        <a:schemeClr val="tx1"/>
                      </a:solidFill>
                    </a:ln>
                  </pic:spPr>
                </pic:pic>
              </a:graphicData>
            </a:graphic>
          </wp:inline>
        </w:drawing>
      </w:r>
    </w:p>
    <w:p w14:paraId="7F4F9ACA" w14:textId="77777777" w:rsidR="00115477" w:rsidRDefault="00115477" w:rsidP="00B2406F">
      <w:pPr>
        <w:rPr>
          <w:rFonts w:cstheme="minorHAnsi"/>
          <w:b/>
          <w:bCs/>
          <w:sz w:val="32"/>
          <w:szCs w:val="32"/>
          <w:lang w:val="en-US"/>
        </w:rPr>
      </w:pPr>
    </w:p>
    <w:p w14:paraId="05C14D73" w14:textId="26024A95" w:rsidR="00115477" w:rsidRDefault="00115477" w:rsidP="00115477">
      <w:pPr>
        <w:pStyle w:val="ListParagraph"/>
        <w:numPr>
          <w:ilvl w:val="0"/>
          <w:numId w:val="43"/>
        </w:numPr>
        <w:ind w:left="714" w:hanging="357"/>
        <w:contextualSpacing w:val="0"/>
        <w:rPr>
          <w:rFonts w:cstheme="minorHAnsi"/>
          <w:b/>
          <w:bCs/>
          <w:sz w:val="32"/>
          <w:szCs w:val="32"/>
          <w:lang w:val="en-US"/>
        </w:rPr>
      </w:pPr>
      <w:r>
        <w:rPr>
          <w:rFonts w:cstheme="minorHAnsi"/>
          <w:b/>
          <w:bCs/>
          <w:sz w:val="32"/>
          <w:szCs w:val="32"/>
          <w:lang w:val="en-US"/>
        </w:rPr>
        <w:lastRenderedPageBreak/>
        <w:t>Look over every order</w:t>
      </w:r>
    </w:p>
    <w:p w14:paraId="6B410F5A" w14:textId="51B4586C" w:rsidR="00115477" w:rsidRPr="00115477" w:rsidRDefault="00115477" w:rsidP="00115477">
      <w:pPr>
        <w:pStyle w:val="ListParagraph"/>
        <w:ind w:left="0"/>
        <w:rPr>
          <w:rFonts w:cstheme="minorHAnsi"/>
          <w:b/>
          <w:bCs/>
          <w:sz w:val="32"/>
          <w:szCs w:val="32"/>
          <w:lang w:val="en-US"/>
        </w:rPr>
      </w:pPr>
      <w:r>
        <w:rPr>
          <w:rFonts w:cstheme="minorHAnsi"/>
          <w:b/>
          <w:bCs/>
          <w:noProof/>
          <w:sz w:val="32"/>
          <w:szCs w:val="32"/>
          <w:lang w:val="en-US"/>
        </w:rPr>
        <w:drawing>
          <wp:inline distT="0" distB="0" distL="0" distR="0" wp14:anchorId="0EB0FF0E" wp14:editId="22E0022A">
            <wp:extent cx="6149898" cy="2590507"/>
            <wp:effectExtent l="19050" t="19050" r="22860" b="19685"/>
            <wp:docPr id="19150280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28021" name="Picture 1915028021"/>
                    <pic:cNvPicPr/>
                  </pic:nvPicPr>
                  <pic:blipFill>
                    <a:blip r:embed="rId17"/>
                    <a:stretch>
                      <a:fillRect/>
                    </a:stretch>
                  </pic:blipFill>
                  <pic:spPr>
                    <a:xfrm>
                      <a:off x="0" y="0"/>
                      <a:ext cx="6161668" cy="2595465"/>
                    </a:xfrm>
                    <a:prstGeom prst="rect">
                      <a:avLst/>
                    </a:prstGeom>
                    <a:ln w="12700">
                      <a:solidFill>
                        <a:schemeClr val="tx1"/>
                      </a:solidFill>
                    </a:ln>
                  </pic:spPr>
                </pic:pic>
              </a:graphicData>
            </a:graphic>
          </wp:inline>
        </w:drawing>
      </w:r>
    </w:p>
    <w:p w14:paraId="1FC4E57E" w14:textId="4FC8A0A4" w:rsidR="00914F03" w:rsidRPr="00914F03" w:rsidRDefault="00914F03" w:rsidP="00DA2C3A">
      <w:pPr>
        <w:rPr>
          <w:rFonts w:cstheme="minorHAnsi"/>
          <w:b/>
          <w:bCs/>
          <w:sz w:val="28"/>
          <w:szCs w:val="28"/>
          <w:lang w:val="en-US"/>
        </w:rPr>
      </w:pPr>
    </w:p>
    <w:p w14:paraId="5FA4D96E" w14:textId="77777777" w:rsidR="00DA2C3A" w:rsidRDefault="00DA2C3A" w:rsidP="00DA2C3A">
      <w:pPr>
        <w:jc w:val="center"/>
        <w:rPr>
          <w:rFonts w:cstheme="minorHAnsi"/>
          <w:sz w:val="28"/>
          <w:szCs w:val="28"/>
          <w:lang w:val="en-US"/>
        </w:rPr>
      </w:pPr>
    </w:p>
    <w:p w14:paraId="523635D0" w14:textId="66F8BAFE" w:rsidR="00AF080F" w:rsidRDefault="00AF080F" w:rsidP="00AF080F">
      <w:pPr>
        <w:jc w:val="center"/>
        <w:rPr>
          <w:rFonts w:ascii="Mongolian Baiti" w:hAnsi="Mongolian Baiti" w:cs="Mongolian Baiti"/>
          <w:sz w:val="44"/>
          <w:szCs w:val="44"/>
          <w:lang w:val="en-US"/>
        </w:rPr>
      </w:pPr>
    </w:p>
    <w:p w14:paraId="6F2A9330" w14:textId="4F5D8E60" w:rsidR="00B619B5" w:rsidRDefault="00B619B5" w:rsidP="00AF080F">
      <w:pPr>
        <w:jc w:val="center"/>
        <w:rPr>
          <w:rFonts w:ascii="Mongolian Baiti" w:hAnsi="Mongolian Baiti" w:cs="Mongolian Baiti"/>
          <w:sz w:val="44"/>
          <w:szCs w:val="44"/>
          <w:lang w:val="en-US"/>
        </w:rPr>
      </w:pPr>
    </w:p>
    <w:p w14:paraId="532BCF1E" w14:textId="52B58E5C" w:rsidR="00B619B5" w:rsidRDefault="00B619B5" w:rsidP="00AF080F">
      <w:pPr>
        <w:jc w:val="center"/>
        <w:rPr>
          <w:rFonts w:ascii="Mongolian Baiti" w:hAnsi="Mongolian Baiti" w:cs="Mongolian Baiti"/>
          <w:sz w:val="44"/>
          <w:szCs w:val="44"/>
          <w:lang w:val="en-US"/>
        </w:rPr>
      </w:pPr>
    </w:p>
    <w:p w14:paraId="1A233ECF" w14:textId="552D4771" w:rsidR="00B619B5" w:rsidRDefault="00B619B5" w:rsidP="00AF080F">
      <w:pPr>
        <w:jc w:val="center"/>
        <w:rPr>
          <w:rFonts w:ascii="Mongolian Baiti" w:hAnsi="Mongolian Baiti" w:cs="Mongolian Baiti"/>
          <w:sz w:val="44"/>
          <w:szCs w:val="44"/>
          <w:lang w:val="en-US"/>
        </w:rPr>
      </w:pPr>
    </w:p>
    <w:p w14:paraId="451A9563" w14:textId="27E1E0EA" w:rsidR="00B619B5" w:rsidRDefault="00B619B5" w:rsidP="00AF080F">
      <w:pPr>
        <w:jc w:val="center"/>
        <w:rPr>
          <w:rFonts w:ascii="Mongolian Baiti" w:hAnsi="Mongolian Baiti" w:cs="Mongolian Baiti"/>
          <w:sz w:val="44"/>
          <w:szCs w:val="44"/>
          <w:lang w:val="en-US"/>
        </w:rPr>
      </w:pPr>
    </w:p>
    <w:p w14:paraId="1F7E44B4" w14:textId="4A1E831C" w:rsidR="00B619B5" w:rsidRDefault="00B619B5" w:rsidP="00AF080F">
      <w:pPr>
        <w:jc w:val="center"/>
        <w:rPr>
          <w:rFonts w:ascii="Mongolian Baiti" w:hAnsi="Mongolian Baiti" w:cs="Mongolian Baiti"/>
          <w:sz w:val="44"/>
          <w:szCs w:val="44"/>
          <w:lang w:val="en-US"/>
        </w:rPr>
      </w:pPr>
    </w:p>
    <w:p w14:paraId="44A2882F" w14:textId="77777777" w:rsidR="00753EFF" w:rsidRDefault="00753EFF" w:rsidP="00AF080F">
      <w:pPr>
        <w:jc w:val="center"/>
        <w:rPr>
          <w:rFonts w:ascii="Mongolian Baiti" w:hAnsi="Mongolian Baiti" w:cs="Mongolian Baiti"/>
          <w:sz w:val="44"/>
          <w:szCs w:val="44"/>
          <w:lang w:val="en-US"/>
        </w:rPr>
      </w:pPr>
    </w:p>
    <w:p w14:paraId="3E9A1D71" w14:textId="77777777" w:rsidR="00753EFF" w:rsidRDefault="00753EFF" w:rsidP="00AF080F">
      <w:pPr>
        <w:jc w:val="center"/>
        <w:rPr>
          <w:rFonts w:ascii="Mongolian Baiti" w:hAnsi="Mongolian Baiti" w:cs="Mongolian Baiti"/>
          <w:sz w:val="44"/>
          <w:szCs w:val="44"/>
          <w:lang w:val="en-US"/>
        </w:rPr>
      </w:pPr>
    </w:p>
    <w:p w14:paraId="733CBC6F" w14:textId="77777777" w:rsidR="00753EFF" w:rsidRDefault="00753EFF" w:rsidP="00AF080F">
      <w:pPr>
        <w:jc w:val="center"/>
        <w:rPr>
          <w:rFonts w:ascii="Mongolian Baiti" w:hAnsi="Mongolian Baiti" w:cs="Mongolian Baiti"/>
          <w:sz w:val="44"/>
          <w:szCs w:val="44"/>
          <w:lang w:val="en-US"/>
        </w:rPr>
      </w:pPr>
    </w:p>
    <w:p w14:paraId="2FE38C01" w14:textId="77777777" w:rsidR="002C0A11" w:rsidRDefault="002C0A11" w:rsidP="00C93378">
      <w:pPr>
        <w:rPr>
          <w:rFonts w:cstheme="majorBidi"/>
          <w:sz w:val="32"/>
          <w:szCs w:val="32"/>
          <w:lang w:val="en-US"/>
        </w:rPr>
      </w:pPr>
    </w:p>
    <w:p w14:paraId="16CD9076" w14:textId="77777777" w:rsidR="00F1147E" w:rsidRDefault="00DA2C3A" w:rsidP="00F1147E">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ADVANTAGES</w:t>
      </w:r>
    </w:p>
    <w:p w14:paraId="672BBE8E" w14:textId="77777777" w:rsidR="009069C5" w:rsidRDefault="009069C5" w:rsidP="00F1147E">
      <w:pPr>
        <w:jc w:val="center"/>
        <w:rPr>
          <w:rFonts w:ascii="Mongolian Baiti" w:hAnsi="Mongolian Baiti" w:cs="Mongolian Baiti"/>
          <w:sz w:val="44"/>
          <w:szCs w:val="44"/>
          <w:lang w:val="en-US"/>
        </w:rPr>
      </w:pPr>
    </w:p>
    <w:p w14:paraId="143A3690" w14:textId="5A4DC40A" w:rsidR="00DA2C3A" w:rsidRPr="00DA2C3A" w:rsidRDefault="001808CA" w:rsidP="00DA2C3A">
      <w:pPr>
        <w:pStyle w:val="ListParagraph"/>
        <w:numPr>
          <w:ilvl w:val="0"/>
          <w:numId w:val="7"/>
        </w:numPr>
        <w:rPr>
          <w:rFonts w:cstheme="majorBidi"/>
          <w:sz w:val="32"/>
          <w:szCs w:val="32"/>
          <w:lang w:val="en-US"/>
        </w:rPr>
      </w:pPr>
      <w:r>
        <w:rPr>
          <w:rFonts w:cstheme="majorBidi"/>
          <w:sz w:val="28"/>
          <w:szCs w:val="28"/>
          <w:lang w:val="en-US"/>
        </w:rPr>
        <w:t>A Huge Market</w:t>
      </w:r>
      <w:r w:rsidR="00DA2C3A">
        <w:rPr>
          <w:rFonts w:cstheme="majorBidi"/>
          <w:sz w:val="28"/>
          <w:szCs w:val="28"/>
          <w:lang w:val="en-US"/>
        </w:rPr>
        <w:t>.</w:t>
      </w:r>
    </w:p>
    <w:p w14:paraId="184BF826" w14:textId="3F73E588" w:rsidR="00DA2C3A" w:rsidRPr="00DA2C3A" w:rsidRDefault="001808CA" w:rsidP="00DA2C3A">
      <w:pPr>
        <w:pStyle w:val="ListParagraph"/>
        <w:numPr>
          <w:ilvl w:val="0"/>
          <w:numId w:val="7"/>
        </w:numPr>
        <w:rPr>
          <w:rFonts w:cstheme="majorBidi"/>
          <w:sz w:val="32"/>
          <w:szCs w:val="32"/>
          <w:lang w:val="en-US"/>
        </w:rPr>
      </w:pPr>
      <w:r>
        <w:rPr>
          <w:rFonts w:cstheme="majorBidi"/>
          <w:sz w:val="28"/>
          <w:szCs w:val="28"/>
          <w:lang w:val="en-US"/>
        </w:rPr>
        <w:t>Wide Product Variety</w:t>
      </w:r>
      <w:r w:rsidR="00DA2C3A">
        <w:rPr>
          <w:rFonts w:cstheme="majorBidi"/>
          <w:sz w:val="28"/>
          <w:szCs w:val="28"/>
          <w:lang w:val="en-US"/>
        </w:rPr>
        <w:t>.</w:t>
      </w:r>
    </w:p>
    <w:p w14:paraId="357B885F" w14:textId="349A78BA" w:rsidR="00DA2C3A" w:rsidRPr="00DA2C3A" w:rsidRDefault="0091300B" w:rsidP="00DA2C3A">
      <w:pPr>
        <w:pStyle w:val="ListParagraph"/>
        <w:numPr>
          <w:ilvl w:val="0"/>
          <w:numId w:val="7"/>
        </w:numPr>
        <w:rPr>
          <w:rFonts w:cstheme="majorBidi"/>
          <w:sz w:val="32"/>
          <w:szCs w:val="32"/>
          <w:lang w:val="en-US"/>
        </w:rPr>
      </w:pPr>
      <w:r>
        <w:rPr>
          <w:rFonts w:cstheme="majorBidi"/>
          <w:sz w:val="28"/>
          <w:szCs w:val="28"/>
          <w:lang w:val="en-US"/>
        </w:rPr>
        <w:t>Convenient</w:t>
      </w:r>
      <w:r w:rsidR="001808CA">
        <w:rPr>
          <w:rFonts w:cstheme="majorBidi"/>
          <w:sz w:val="28"/>
          <w:szCs w:val="28"/>
          <w:lang w:val="en-US"/>
        </w:rPr>
        <w:t xml:space="preserve"> and Safe</w:t>
      </w:r>
      <w:r w:rsidR="00DA2C3A">
        <w:rPr>
          <w:rFonts w:cstheme="majorBidi"/>
          <w:sz w:val="28"/>
          <w:szCs w:val="28"/>
          <w:lang w:val="en-US"/>
        </w:rPr>
        <w:t>.</w:t>
      </w:r>
    </w:p>
    <w:p w14:paraId="5F2B71B0" w14:textId="4691A0AB" w:rsidR="00DA2C3A" w:rsidRPr="00667472" w:rsidRDefault="0091300B" w:rsidP="00DA2C3A">
      <w:pPr>
        <w:pStyle w:val="ListParagraph"/>
        <w:numPr>
          <w:ilvl w:val="0"/>
          <w:numId w:val="7"/>
        </w:numPr>
        <w:rPr>
          <w:rFonts w:cstheme="majorBidi"/>
          <w:sz w:val="32"/>
          <w:szCs w:val="32"/>
          <w:lang w:val="en-US"/>
        </w:rPr>
      </w:pPr>
      <w:r>
        <w:rPr>
          <w:rFonts w:cstheme="majorBidi"/>
          <w:sz w:val="28"/>
          <w:szCs w:val="28"/>
          <w:lang w:val="en-US"/>
        </w:rPr>
        <w:t>Always Open</w:t>
      </w:r>
      <w:r w:rsidR="00DA2C3A">
        <w:rPr>
          <w:rFonts w:cstheme="majorBidi"/>
          <w:sz w:val="28"/>
          <w:szCs w:val="28"/>
          <w:lang w:val="en-US"/>
        </w:rPr>
        <w:t>.</w:t>
      </w:r>
    </w:p>
    <w:p w14:paraId="487B3A9B" w14:textId="0EC721B3" w:rsidR="00C33899" w:rsidRPr="00A10C66" w:rsidRDefault="0091300B" w:rsidP="00862E40">
      <w:pPr>
        <w:pStyle w:val="ListParagraph"/>
        <w:numPr>
          <w:ilvl w:val="0"/>
          <w:numId w:val="7"/>
        </w:numPr>
        <w:rPr>
          <w:rFonts w:cstheme="majorBidi"/>
          <w:sz w:val="32"/>
          <w:szCs w:val="32"/>
          <w:lang w:val="en-US"/>
        </w:rPr>
      </w:pPr>
      <w:r>
        <w:rPr>
          <w:rFonts w:cstheme="majorBidi"/>
          <w:sz w:val="28"/>
          <w:szCs w:val="28"/>
          <w:lang w:val="en-US"/>
        </w:rPr>
        <w:t>More accurate decision making</w:t>
      </w:r>
      <w:r w:rsidR="00667472">
        <w:rPr>
          <w:rFonts w:cstheme="majorBidi"/>
          <w:sz w:val="28"/>
          <w:szCs w:val="28"/>
          <w:lang w:val="en-US"/>
        </w:rPr>
        <w:t>.</w:t>
      </w:r>
    </w:p>
    <w:p w14:paraId="7D23BB04" w14:textId="77777777" w:rsidR="00A10C66" w:rsidRDefault="00A10C66" w:rsidP="00A10C66">
      <w:pPr>
        <w:pStyle w:val="ListParagraph"/>
        <w:ind w:left="644"/>
        <w:rPr>
          <w:rFonts w:cstheme="majorBidi"/>
          <w:sz w:val="32"/>
          <w:szCs w:val="32"/>
          <w:lang w:val="en-US"/>
        </w:rPr>
      </w:pPr>
    </w:p>
    <w:p w14:paraId="6D070B40" w14:textId="77777777" w:rsidR="00F60EF0" w:rsidRPr="00A10C66" w:rsidRDefault="00F60EF0" w:rsidP="00A10C66">
      <w:pPr>
        <w:pStyle w:val="ListParagraph"/>
        <w:ind w:left="644"/>
        <w:rPr>
          <w:rFonts w:cstheme="majorBidi"/>
          <w:sz w:val="32"/>
          <w:szCs w:val="32"/>
          <w:lang w:val="en-US"/>
        </w:rPr>
      </w:pPr>
    </w:p>
    <w:p w14:paraId="0C2CD6C6" w14:textId="641A7561" w:rsidR="00862E40" w:rsidRDefault="009069C5" w:rsidP="00862E40">
      <w:pPr>
        <w:jc w:val="center"/>
        <w:rPr>
          <w:rFonts w:ascii="Mongolian Baiti" w:hAnsi="Mongolian Baiti" w:cs="Mongolian Baiti"/>
          <w:sz w:val="44"/>
          <w:szCs w:val="44"/>
          <w:lang w:val="en-US"/>
        </w:rPr>
      </w:pPr>
      <w:r>
        <w:rPr>
          <w:rFonts w:ascii="Mongolian Baiti" w:hAnsi="Mongolian Baiti" w:cs="Mongolian Baiti"/>
          <w:sz w:val="44"/>
          <w:szCs w:val="44"/>
          <w:lang w:val="en-US"/>
        </w:rPr>
        <w:t>DISADVANTAGE</w:t>
      </w:r>
      <w:r w:rsidR="005D3FFD">
        <w:rPr>
          <w:rFonts w:ascii="Mongolian Baiti" w:hAnsi="Mongolian Baiti" w:cs="Mongolian Baiti"/>
          <w:sz w:val="44"/>
          <w:szCs w:val="44"/>
          <w:lang w:val="en-US"/>
        </w:rPr>
        <w:t>S</w:t>
      </w:r>
    </w:p>
    <w:p w14:paraId="1714CD39" w14:textId="55CA9B26" w:rsidR="009069C5" w:rsidRPr="00A10C66" w:rsidRDefault="009A24DA" w:rsidP="00A10C66">
      <w:pPr>
        <w:pStyle w:val="ListParagraph"/>
        <w:numPr>
          <w:ilvl w:val="0"/>
          <w:numId w:val="32"/>
        </w:numPr>
        <w:shd w:val="clear" w:color="auto" w:fill="FFFFFF"/>
        <w:spacing w:after="240" w:line="240" w:lineRule="auto"/>
        <w:rPr>
          <w:rFonts w:ascii="Noto Sans" w:eastAsia="Times New Roman" w:hAnsi="Noto Sans" w:cs="Noto Sans"/>
          <w:color w:val="212529"/>
          <w:sz w:val="32"/>
          <w:szCs w:val="32"/>
          <w:lang w:eastAsia="en-IN" w:bidi="ar-SA"/>
        </w:rPr>
      </w:pPr>
      <w:r>
        <w:rPr>
          <w:rFonts w:ascii="Noto Sans" w:eastAsia="Times New Roman" w:hAnsi="Noto Sans" w:cs="Noto Sans"/>
          <w:color w:val="212529"/>
          <w:sz w:val="28"/>
          <w:szCs w:val="28"/>
          <w:lang w:eastAsia="en-IN" w:bidi="ar-SA"/>
        </w:rPr>
        <w:t>Security</w:t>
      </w:r>
      <w:r w:rsidR="00A10C66">
        <w:rPr>
          <w:rFonts w:ascii="Noto Sans" w:eastAsia="Times New Roman" w:hAnsi="Noto Sans" w:cs="Noto Sans"/>
          <w:color w:val="212529"/>
          <w:sz w:val="28"/>
          <w:szCs w:val="28"/>
          <w:lang w:eastAsia="en-IN" w:bidi="ar-SA"/>
        </w:rPr>
        <w:t>.</w:t>
      </w:r>
    </w:p>
    <w:p w14:paraId="7860CCDA" w14:textId="77777777" w:rsidR="009A24DA" w:rsidRPr="009A24DA" w:rsidRDefault="009A24DA" w:rsidP="00A10C66">
      <w:pPr>
        <w:pStyle w:val="ListParagraph"/>
        <w:numPr>
          <w:ilvl w:val="0"/>
          <w:numId w:val="32"/>
        </w:numPr>
        <w:shd w:val="clear" w:color="auto" w:fill="FFFFFF"/>
        <w:spacing w:after="240" w:line="240" w:lineRule="auto"/>
        <w:rPr>
          <w:rFonts w:ascii="Noto Sans" w:eastAsia="Times New Roman" w:hAnsi="Noto Sans" w:cs="Noto Sans"/>
          <w:color w:val="212529"/>
          <w:sz w:val="32"/>
          <w:szCs w:val="32"/>
          <w:lang w:eastAsia="en-IN" w:bidi="ar-SA"/>
        </w:rPr>
      </w:pPr>
      <w:r>
        <w:rPr>
          <w:rFonts w:ascii="Noto Sans" w:eastAsia="Times New Roman" w:hAnsi="Noto Sans" w:cs="Noto Sans"/>
          <w:color w:val="212529"/>
          <w:sz w:val="28"/>
          <w:szCs w:val="28"/>
          <w:lang w:eastAsia="en-IN" w:bidi="ar-SA"/>
        </w:rPr>
        <w:t>Delaying in Delivery</w:t>
      </w:r>
      <w:r w:rsidR="00A10C66">
        <w:rPr>
          <w:rFonts w:ascii="Noto Sans" w:eastAsia="Times New Roman" w:hAnsi="Noto Sans" w:cs="Noto Sans"/>
          <w:color w:val="212529"/>
          <w:sz w:val="28"/>
          <w:szCs w:val="28"/>
          <w:lang w:eastAsia="en-IN" w:bidi="ar-SA"/>
        </w:rPr>
        <w:t>.</w:t>
      </w:r>
    </w:p>
    <w:p w14:paraId="7CDA053A" w14:textId="77777777" w:rsidR="009A24DA" w:rsidRPr="009A24DA" w:rsidRDefault="009A24DA" w:rsidP="00A10C66">
      <w:pPr>
        <w:pStyle w:val="ListParagraph"/>
        <w:numPr>
          <w:ilvl w:val="0"/>
          <w:numId w:val="32"/>
        </w:numPr>
        <w:shd w:val="clear" w:color="auto" w:fill="FFFFFF"/>
        <w:spacing w:after="240" w:line="240" w:lineRule="auto"/>
        <w:rPr>
          <w:rFonts w:ascii="Noto Sans" w:eastAsia="Times New Roman" w:hAnsi="Noto Sans" w:cs="Noto Sans"/>
          <w:color w:val="212529"/>
          <w:sz w:val="32"/>
          <w:szCs w:val="32"/>
          <w:lang w:eastAsia="en-IN" w:bidi="ar-SA"/>
        </w:rPr>
      </w:pPr>
      <w:r>
        <w:rPr>
          <w:rFonts w:ascii="Noto Sans" w:eastAsia="Times New Roman" w:hAnsi="Noto Sans" w:cs="Noto Sans"/>
          <w:color w:val="212529"/>
          <w:sz w:val="28"/>
          <w:szCs w:val="28"/>
          <w:lang w:eastAsia="en-IN" w:bidi="ar-SA"/>
        </w:rPr>
        <w:t>Technology Cost.</w:t>
      </w:r>
    </w:p>
    <w:p w14:paraId="00DA21E0" w14:textId="5628F8B4" w:rsidR="00A10C66" w:rsidRPr="009A24DA" w:rsidRDefault="00A10C66" w:rsidP="009A24DA">
      <w:pPr>
        <w:shd w:val="clear" w:color="auto" w:fill="FFFFFF"/>
        <w:spacing w:after="240" w:line="240" w:lineRule="auto"/>
        <w:rPr>
          <w:rFonts w:ascii="Noto Sans" w:eastAsia="Times New Roman" w:hAnsi="Noto Sans" w:cs="Noto Sans"/>
          <w:color w:val="212529"/>
          <w:sz w:val="32"/>
          <w:szCs w:val="32"/>
          <w:lang w:eastAsia="en-IN" w:bidi="ar-SA"/>
        </w:rPr>
      </w:pPr>
      <w:r w:rsidRPr="009A24DA">
        <w:rPr>
          <w:rFonts w:ascii="Noto Sans" w:eastAsia="Times New Roman" w:hAnsi="Noto Sans" w:cs="Noto Sans"/>
          <w:color w:val="212529"/>
          <w:sz w:val="28"/>
          <w:szCs w:val="28"/>
          <w:lang w:eastAsia="en-IN" w:bidi="ar-SA"/>
        </w:rPr>
        <w:t xml:space="preserve"> </w:t>
      </w:r>
    </w:p>
    <w:p w14:paraId="086AE3B4" w14:textId="77777777" w:rsidR="00862E40" w:rsidRDefault="00862E40" w:rsidP="00862E40">
      <w:pPr>
        <w:jc w:val="center"/>
        <w:rPr>
          <w:rFonts w:ascii="Mongolian Baiti" w:hAnsi="Mongolian Baiti" w:cs="Mongolian Baiti"/>
          <w:sz w:val="44"/>
          <w:szCs w:val="44"/>
          <w:lang w:val="en-US"/>
        </w:rPr>
      </w:pPr>
    </w:p>
    <w:p w14:paraId="614F3672" w14:textId="18F6DDFC" w:rsidR="00B90F49" w:rsidRDefault="00B90F49" w:rsidP="00B90F49">
      <w:pPr>
        <w:rPr>
          <w:rFonts w:ascii="Mongolian Baiti" w:hAnsi="Mongolian Baiti" w:cs="Mongolian Baiti"/>
          <w:sz w:val="44"/>
          <w:szCs w:val="44"/>
          <w:lang w:val="en-US"/>
        </w:rPr>
      </w:pPr>
    </w:p>
    <w:p w14:paraId="51AEB8FB" w14:textId="77777777" w:rsidR="00B619B5" w:rsidRDefault="00B619B5" w:rsidP="00B90F49">
      <w:pPr>
        <w:rPr>
          <w:rFonts w:ascii="Mongolian Baiti" w:hAnsi="Mongolian Baiti" w:cs="Mongolian Baiti"/>
          <w:sz w:val="44"/>
          <w:szCs w:val="44"/>
          <w:lang w:val="en-US"/>
        </w:rPr>
      </w:pPr>
    </w:p>
    <w:p w14:paraId="575E501B" w14:textId="77777777" w:rsidR="00A10C66" w:rsidRDefault="00A10C66" w:rsidP="00B90F49">
      <w:pPr>
        <w:rPr>
          <w:rFonts w:ascii="Mongolian Baiti" w:hAnsi="Mongolian Baiti" w:cs="Mongolian Baiti"/>
          <w:sz w:val="44"/>
          <w:szCs w:val="44"/>
          <w:lang w:val="en-US"/>
        </w:rPr>
      </w:pPr>
    </w:p>
    <w:p w14:paraId="5E383DE5" w14:textId="77777777" w:rsidR="00A10C66" w:rsidRDefault="00A10C66" w:rsidP="00B90F49">
      <w:pPr>
        <w:rPr>
          <w:rFonts w:ascii="Mongolian Baiti" w:hAnsi="Mongolian Baiti" w:cs="Mongolian Baiti"/>
          <w:sz w:val="44"/>
          <w:szCs w:val="44"/>
          <w:lang w:val="en-US"/>
        </w:rPr>
      </w:pPr>
    </w:p>
    <w:p w14:paraId="4F3893C0" w14:textId="77777777" w:rsidR="00F60EF0" w:rsidRDefault="00F60EF0" w:rsidP="00B90F49">
      <w:pPr>
        <w:rPr>
          <w:rFonts w:ascii="Mongolian Baiti" w:hAnsi="Mongolian Baiti" w:cs="Mongolian Baiti"/>
          <w:sz w:val="44"/>
          <w:szCs w:val="44"/>
          <w:lang w:val="en-US"/>
        </w:rPr>
      </w:pPr>
    </w:p>
    <w:p w14:paraId="7C9FB91C" w14:textId="77777777" w:rsidR="00926756" w:rsidRDefault="00926756" w:rsidP="00B90F49">
      <w:pPr>
        <w:rPr>
          <w:rFonts w:ascii="Mongolian Baiti" w:hAnsi="Mongolian Baiti" w:cs="Mongolian Baiti"/>
          <w:sz w:val="44"/>
          <w:szCs w:val="44"/>
          <w:lang w:val="en-US"/>
        </w:rPr>
      </w:pPr>
    </w:p>
    <w:p w14:paraId="4F4118D3" w14:textId="77777777" w:rsidR="00F60EF0" w:rsidRDefault="00F60EF0" w:rsidP="00B90F49">
      <w:pPr>
        <w:rPr>
          <w:rFonts w:ascii="Mongolian Baiti" w:hAnsi="Mongolian Baiti" w:cs="Mongolian Baiti"/>
          <w:sz w:val="44"/>
          <w:szCs w:val="44"/>
          <w:lang w:val="en-US"/>
        </w:rPr>
      </w:pPr>
    </w:p>
    <w:p w14:paraId="7E49003E" w14:textId="17DD039B" w:rsidR="00F1147E" w:rsidRPr="00753EFF" w:rsidRDefault="009069C5" w:rsidP="00F1147E">
      <w:pPr>
        <w:jc w:val="center"/>
        <w:rPr>
          <w:rFonts w:ascii="Mongolian Baiti" w:hAnsi="Mongolian Baiti" w:cs="Mongolian Baiti"/>
          <w:sz w:val="44"/>
          <w:szCs w:val="44"/>
          <w:lang w:val="en-US"/>
        </w:rPr>
      </w:pPr>
      <w:r w:rsidRPr="00753EFF">
        <w:rPr>
          <w:rFonts w:ascii="Mongolian Baiti" w:hAnsi="Mongolian Baiti" w:cs="Mongolian Baiti"/>
          <w:sz w:val="44"/>
          <w:szCs w:val="44"/>
          <w:lang w:val="en-US"/>
        </w:rPr>
        <w:lastRenderedPageBreak/>
        <w:t>FUTURE SCOPE</w:t>
      </w:r>
    </w:p>
    <w:p w14:paraId="1096AE76" w14:textId="77777777" w:rsidR="00926756" w:rsidRPr="00926756" w:rsidRDefault="00926756" w:rsidP="00926756">
      <w:pPr>
        <w:rPr>
          <w:rFonts w:cstheme="minorHAnsi"/>
          <w:sz w:val="28"/>
          <w:szCs w:val="22"/>
        </w:rPr>
      </w:pPr>
      <w:r w:rsidRPr="00926756">
        <w:rPr>
          <w:rFonts w:cstheme="minorHAnsi"/>
          <w:sz w:val="28"/>
          <w:szCs w:val="22"/>
        </w:rPr>
        <w:t>In the future, we envision enhancing the user experience and expanding the functionalities of the e-commerce website. Some of the potential areas for future development include:</w:t>
      </w:r>
    </w:p>
    <w:p w14:paraId="7FAF8C80" w14:textId="0E14D975" w:rsidR="00926756" w:rsidRDefault="00926756" w:rsidP="00926756">
      <w:pPr>
        <w:pStyle w:val="ListParagraph"/>
        <w:numPr>
          <w:ilvl w:val="0"/>
          <w:numId w:val="37"/>
        </w:numPr>
        <w:rPr>
          <w:rFonts w:cstheme="minorHAnsi"/>
          <w:sz w:val="28"/>
          <w:szCs w:val="22"/>
        </w:rPr>
      </w:pPr>
      <w:r w:rsidRPr="00926756">
        <w:rPr>
          <w:rFonts w:cstheme="minorHAnsi"/>
          <w:b/>
          <w:bCs/>
          <w:sz w:val="28"/>
          <w:szCs w:val="22"/>
        </w:rPr>
        <w:t>User Profiles</w:t>
      </w:r>
      <w:r w:rsidRPr="00926756">
        <w:rPr>
          <w:rFonts w:cstheme="minorHAnsi"/>
          <w:sz w:val="28"/>
          <w:szCs w:val="22"/>
        </w:rPr>
        <w:t xml:space="preserve">: Implementing user profiles that allow customers to save their </w:t>
      </w:r>
      <w:r w:rsidR="00B86D4A" w:rsidRPr="00926756">
        <w:rPr>
          <w:rFonts w:cstheme="minorHAnsi"/>
          <w:sz w:val="28"/>
          <w:szCs w:val="22"/>
        </w:rPr>
        <w:t>favourite</w:t>
      </w:r>
      <w:r w:rsidRPr="00926756">
        <w:rPr>
          <w:rFonts w:cstheme="minorHAnsi"/>
          <w:sz w:val="28"/>
          <w:szCs w:val="22"/>
        </w:rPr>
        <w:t xml:space="preserve"> products, track their order history, and receive personalized recommendations based on their preferences.</w:t>
      </w:r>
    </w:p>
    <w:p w14:paraId="11CF508C" w14:textId="77777777" w:rsidR="00EB2315" w:rsidRPr="00926756" w:rsidRDefault="00EB2315" w:rsidP="00EB2315">
      <w:pPr>
        <w:pStyle w:val="ListParagraph"/>
        <w:ind w:left="360"/>
        <w:rPr>
          <w:rFonts w:cstheme="minorHAnsi"/>
          <w:sz w:val="28"/>
          <w:szCs w:val="22"/>
        </w:rPr>
      </w:pPr>
    </w:p>
    <w:p w14:paraId="0F52E217" w14:textId="4346945B" w:rsidR="00EB2315" w:rsidRPr="00EB2315" w:rsidRDefault="00926756" w:rsidP="00EB2315">
      <w:pPr>
        <w:pStyle w:val="ListParagraph"/>
        <w:numPr>
          <w:ilvl w:val="0"/>
          <w:numId w:val="37"/>
        </w:numPr>
        <w:rPr>
          <w:rFonts w:cstheme="minorHAnsi"/>
          <w:sz w:val="28"/>
          <w:szCs w:val="22"/>
        </w:rPr>
      </w:pPr>
      <w:r w:rsidRPr="00926756">
        <w:rPr>
          <w:rFonts w:cstheme="minorHAnsi"/>
          <w:b/>
          <w:sz w:val="28"/>
          <w:szCs w:val="22"/>
        </w:rPr>
        <w:t>Advanced Search and Filters</w:t>
      </w:r>
      <w:r w:rsidRPr="00926756">
        <w:rPr>
          <w:rFonts w:cstheme="minorHAnsi"/>
          <w:sz w:val="28"/>
          <w:szCs w:val="22"/>
        </w:rPr>
        <w:t xml:space="preserve">: Introducing advanced search options and filters to help users quickly find their desired products, such as filtering by size, </w:t>
      </w:r>
      <w:r w:rsidR="003D2944" w:rsidRPr="00926756">
        <w:rPr>
          <w:rFonts w:cstheme="minorHAnsi"/>
          <w:sz w:val="28"/>
          <w:szCs w:val="22"/>
        </w:rPr>
        <w:t>colour</w:t>
      </w:r>
      <w:r w:rsidRPr="00926756">
        <w:rPr>
          <w:rFonts w:cstheme="minorHAnsi"/>
          <w:sz w:val="28"/>
          <w:szCs w:val="22"/>
        </w:rPr>
        <w:t xml:space="preserve">, price range, and more. </w:t>
      </w:r>
    </w:p>
    <w:p w14:paraId="6C659004" w14:textId="77777777" w:rsidR="00EB2315" w:rsidRPr="00EB2315" w:rsidRDefault="00EB2315" w:rsidP="00EB2315">
      <w:pPr>
        <w:pStyle w:val="ListParagraph"/>
        <w:ind w:left="360"/>
        <w:rPr>
          <w:rFonts w:cstheme="minorHAnsi"/>
          <w:sz w:val="28"/>
          <w:szCs w:val="22"/>
        </w:rPr>
      </w:pPr>
    </w:p>
    <w:p w14:paraId="453B69E7" w14:textId="77777777" w:rsidR="00926756" w:rsidRDefault="00926756" w:rsidP="00926756">
      <w:pPr>
        <w:pStyle w:val="ListParagraph"/>
        <w:numPr>
          <w:ilvl w:val="0"/>
          <w:numId w:val="37"/>
        </w:numPr>
        <w:rPr>
          <w:rFonts w:cstheme="minorHAnsi"/>
          <w:sz w:val="28"/>
          <w:szCs w:val="22"/>
        </w:rPr>
      </w:pPr>
      <w:r w:rsidRPr="00926756">
        <w:rPr>
          <w:rFonts w:cstheme="minorHAnsi"/>
          <w:b/>
          <w:sz w:val="28"/>
          <w:szCs w:val="22"/>
        </w:rPr>
        <w:t>Wishlis</w:t>
      </w:r>
      <w:r w:rsidRPr="00926756">
        <w:rPr>
          <w:rFonts w:cstheme="minorHAnsi"/>
          <w:sz w:val="28"/>
          <w:szCs w:val="22"/>
        </w:rPr>
        <w:t>t: Adding a wishlist feature that allows users to save products they're interested in for future purchase, promoting engagement and retention.</w:t>
      </w:r>
    </w:p>
    <w:p w14:paraId="4C91A43B" w14:textId="77777777" w:rsidR="00EB2315" w:rsidRDefault="00EB2315" w:rsidP="00EB2315">
      <w:pPr>
        <w:pStyle w:val="ListParagraph"/>
        <w:ind w:left="360"/>
        <w:rPr>
          <w:rFonts w:cstheme="minorHAnsi"/>
          <w:sz w:val="28"/>
          <w:szCs w:val="22"/>
        </w:rPr>
      </w:pPr>
    </w:p>
    <w:p w14:paraId="0C191A21" w14:textId="13326F6E" w:rsidR="00EB2315" w:rsidRPr="00EB2315" w:rsidRDefault="00926756" w:rsidP="00EB2315">
      <w:pPr>
        <w:pStyle w:val="ListParagraph"/>
        <w:numPr>
          <w:ilvl w:val="0"/>
          <w:numId w:val="37"/>
        </w:numPr>
        <w:rPr>
          <w:rFonts w:cstheme="minorHAnsi"/>
          <w:sz w:val="28"/>
          <w:szCs w:val="22"/>
        </w:rPr>
      </w:pPr>
      <w:r w:rsidRPr="00926756">
        <w:rPr>
          <w:rFonts w:cstheme="minorHAnsi"/>
          <w:b/>
          <w:bCs/>
          <w:sz w:val="28"/>
          <w:szCs w:val="22"/>
        </w:rPr>
        <w:t>Multiple Payment Options</w:t>
      </w:r>
      <w:r w:rsidRPr="00926756">
        <w:rPr>
          <w:rFonts w:cstheme="minorHAnsi"/>
          <w:sz w:val="28"/>
          <w:szCs w:val="22"/>
        </w:rPr>
        <w:t>: Incorporating a variety of secure payment options, including digital wallets and payment gateways, to cater to different customer preferences.</w:t>
      </w:r>
    </w:p>
    <w:p w14:paraId="2D3602E0" w14:textId="77777777" w:rsidR="00EB2315" w:rsidRDefault="00EB2315" w:rsidP="00EB2315">
      <w:pPr>
        <w:pStyle w:val="ListParagraph"/>
        <w:ind w:left="360"/>
        <w:rPr>
          <w:rFonts w:cstheme="minorHAnsi"/>
          <w:sz w:val="28"/>
          <w:szCs w:val="22"/>
        </w:rPr>
      </w:pPr>
    </w:p>
    <w:p w14:paraId="54801B38" w14:textId="55831B83" w:rsidR="00F1147E" w:rsidRPr="00926756" w:rsidRDefault="00926756" w:rsidP="00926756">
      <w:pPr>
        <w:pStyle w:val="ListParagraph"/>
        <w:numPr>
          <w:ilvl w:val="0"/>
          <w:numId w:val="37"/>
        </w:numPr>
        <w:rPr>
          <w:rFonts w:cstheme="minorHAnsi"/>
          <w:sz w:val="28"/>
          <w:szCs w:val="22"/>
        </w:rPr>
      </w:pPr>
      <w:r w:rsidRPr="00926756">
        <w:rPr>
          <w:rFonts w:cstheme="minorHAnsi"/>
          <w:b/>
          <w:bCs/>
          <w:sz w:val="28"/>
          <w:szCs w:val="22"/>
        </w:rPr>
        <w:t>Social Media Integration</w:t>
      </w:r>
      <w:r w:rsidRPr="00926756">
        <w:rPr>
          <w:rFonts w:cstheme="minorHAnsi"/>
          <w:sz w:val="28"/>
          <w:szCs w:val="22"/>
        </w:rPr>
        <w:t xml:space="preserve">: Integrating social media sharing options that allow users to easily share their </w:t>
      </w:r>
      <w:r w:rsidR="00BD6246" w:rsidRPr="00926756">
        <w:rPr>
          <w:rFonts w:cstheme="minorHAnsi"/>
          <w:sz w:val="28"/>
          <w:szCs w:val="22"/>
        </w:rPr>
        <w:t>favourite</w:t>
      </w:r>
      <w:r w:rsidRPr="00926756">
        <w:rPr>
          <w:rFonts w:cstheme="minorHAnsi"/>
          <w:sz w:val="28"/>
          <w:szCs w:val="22"/>
        </w:rPr>
        <w:t xml:space="preserve"> products with friends and followers, thereby increasing the website's reach.</w:t>
      </w:r>
    </w:p>
    <w:p w14:paraId="51A1107B" w14:textId="77777777" w:rsidR="00F1147E" w:rsidRDefault="00F1147E" w:rsidP="00862E40">
      <w:pPr>
        <w:rPr>
          <w:rFonts w:cstheme="minorHAnsi"/>
          <w:sz w:val="28"/>
          <w:szCs w:val="28"/>
          <w:lang w:val="en-US"/>
        </w:rPr>
      </w:pPr>
    </w:p>
    <w:p w14:paraId="2B02100F" w14:textId="77777777" w:rsidR="00F1147E" w:rsidRDefault="00F1147E" w:rsidP="00862E40">
      <w:pPr>
        <w:rPr>
          <w:rFonts w:cstheme="minorHAnsi"/>
          <w:sz w:val="28"/>
          <w:szCs w:val="28"/>
          <w:lang w:val="en-US"/>
        </w:rPr>
      </w:pPr>
    </w:p>
    <w:p w14:paraId="092ECCF8" w14:textId="77777777" w:rsidR="00F1147E" w:rsidRDefault="00F1147E" w:rsidP="00862E40">
      <w:pPr>
        <w:rPr>
          <w:rFonts w:cstheme="minorHAnsi"/>
          <w:sz w:val="28"/>
          <w:szCs w:val="28"/>
          <w:lang w:val="en-US"/>
        </w:rPr>
      </w:pPr>
    </w:p>
    <w:p w14:paraId="6379FE70" w14:textId="77777777" w:rsidR="00F1147E" w:rsidRDefault="00F1147E" w:rsidP="00862E40">
      <w:pPr>
        <w:rPr>
          <w:rFonts w:cstheme="minorHAnsi"/>
          <w:sz w:val="28"/>
          <w:szCs w:val="28"/>
          <w:lang w:val="en-US"/>
        </w:rPr>
      </w:pPr>
    </w:p>
    <w:p w14:paraId="2295E6CF" w14:textId="77777777" w:rsidR="00E9073D" w:rsidRDefault="00E9073D" w:rsidP="00424750">
      <w:pPr>
        <w:rPr>
          <w:rFonts w:cstheme="minorHAnsi"/>
          <w:sz w:val="28"/>
          <w:szCs w:val="28"/>
          <w:lang w:val="en-US"/>
        </w:rPr>
      </w:pPr>
    </w:p>
    <w:p w14:paraId="6CA4C428" w14:textId="77777777" w:rsidR="00D6233D" w:rsidRDefault="00D6233D" w:rsidP="00424750">
      <w:pPr>
        <w:rPr>
          <w:rFonts w:ascii="Mongolian Baiti" w:hAnsi="Mongolian Baiti" w:cs="Mongolian Baiti"/>
          <w:sz w:val="44"/>
          <w:szCs w:val="44"/>
          <w:lang w:val="en-US"/>
        </w:rPr>
      </w:pPr>
    </w:p>
    <w:p w14:paraId="185B75AE" w14:textId="77777777" w:rsidR="009069C5" w:rsidRDefault="009069C5" w:rsidP="009069C5">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CONCLUSION</w:t>
      </w:r>
    </w:p>
    <w:p w14:paraId="07BE5447" w14:textId="77777777" w:rsidR="009069C5" w:rsidRPr="00D6233D" w:rsidRDefault="009069C5" w:rsidP="009069C5">
      <w:pPr>
        <w:jc w:val="center"/>
        <w:rPr>
          <w:rFonts w:cstheme="minorHAnsi"/>
          <w:sz w:val="48"/>
          <w:szCs w:val="48"/>
          <w:lang w:val="en-US"/>
        </w:rPr>
      </w:pPr>
    </w:p>
    <w:p w14:paraId="77CF6640" w14:textId="0D64CFC6" w:rsidR="00D6233D" w:rsidRPr="00D6233D" w:rsidRDefault="00D6233D" w:rsidP="00D6233D">
      <w:pPr>
        <w:rPr>
          <w:rFonts w:cstheme="minorHAnsi"/>
          <w:sz w:val="28"/>
          <w:szCs w:val="28"/>
        </w:rPr>
      </w:pPr>
      <w:r w:rsidRPr="00D6233D">
        <w:rPr>
          <w:rFonts w:cstheme="minorHAnsi"/>
          <w:sz w:val="28"/>
          <w:szCs w:val="28"/>
          <w:lang w:val="en-US"/>
        </w:rPr>
        <w:t xml:space="preserve">In conclusion, our project centers on developing an advanced </w:t>
      </w:r>
      <w:r w:rsidR="00DE1C53">
        <w:rPr>
          <w:rFonts w:cstheme="minorHAnsi"/>
          <w:sz w:val="28"/>
          <w:szCs w:val="28"/>
          <w:lang w:val="en-US"/>
        </w:rPr>
        <w:t>E-</w:t>
      </w:r>
      <w:r w:rsidRPr="00D6233D">
        <w:rPr>
          <w:rFonts w:cstheme="minorHAnsi"/>
          <w:sz w:val="28"/>
          <w:szCs w:val="28"/>
          <w:lang w:val="en-US"/>
        </w:rPr>
        <w:t>Commerce website using the MERN stack. This website offers an enhanced customer experience, benefiting both small-scale industries and large retailers by enabling direct sales and cost savings. Our technology choices prioritize project requirements, development efficiency, scalability, and security.</w:t>
      </w:r>
    </w:p>
    <w:p w14:paraId="2FAD43B2" w14:textId="77777777" w:rsidR="009069C5" w:rsidRPr="00D6233D" w:rsidRDefault="009069C5" w:rsidP="00E9073D">
      <w:pPr>
        <w:rPr>
          <w:rFonts w:cstheme="minorHAnsi"/>
          <w:sz w:val="32"/>
          <w:szCs w:val="32"/>
          <w:lang w:val="en-US"/>
        </w:rPr>
      </w:pPr>
    </w:p>
    <w:p w14:paraId="250AC41B" w14:textId="77777777" w:rsidR="009069C5" w:rsidRDefault="009069C5" w:rsidP="009069C5">
      <w:pPr>
        <w:jc w:val="center"/>
        <w:rPr>
          <w:rFonts w:ascii="Mongolian Baiti" w:hAnsi="Mongolian Baiti" w:cs="Mongolian Baiti"/>
          <w:sz w:val="44"/>
          <w:szCs w:val="44"/>
          <w:lang w:val="en-US"/>
        </w:rPr>
      </w:pPr>
    </w:p>
    <w:p w14:paraId="7EF4D9EC" w14:textId="6D3817DF" w:rsidR="009069C5" w:rsidRDefault="009069C5" w:rsidP="00134CC6">
      <w:pPr>
        <w:rPr>
          <w:rFonts w:ascii="Mongolian Baiti" w:hAnsi="Mongolian Baiti" w:cs="Mongolian Baiti"/>
          <w:sz w:val="44"/>
          <w:szCs w:val="44"/>
          <w:lang w:val="en-US"/>
        </w:rPr>
      </w:pPr>
    </w:p>
    <w:p w14:paraId="1BF8C265" w14:textId="77777777" w:rsidR="00134CC6" w:rsidRDefault="00134CC6" w:rsidP="00134CC6">
      <w:pPr>
        <w:rPr>
          <w:rFonts w:ascii="Mongolian Baiti" w:hAnsi="Mongolian Baiti" w:cs="Mongolian Baiti"/>
          <w:sz w:val="44"/>
          <w:szCs w:val="44"/>
          <w:lang w:val="en-US"/>
        </w:rPr>
      </w:pPr>
    </w:p>
    <w:p w14:paraId="78072907" w14:textId="77777777" w:rsidR="008F2ADF" w:rsidRDefault="008F2ADF" w:rsidP="003E1871">
      <w:pPr>
        <w:rPr>
          <w:rFonts w:ascii="Mongolian Baiti" w:hAnsi="Mongolian Baiti" w:cs="Mongolian Baiti"/>
          <w:sz w:val="44"/>
          <w:szCs w:val="44"/>
          <w:lang w:val="en-US"/>
        </w:rPr>
      </w:pPr>
    </w:p>
    <w:p w14:paraId="70389AEF" w14:textId="77777777" w:rsidR="00E9073D" w:rsidRDefault="00E9073D" w:rsidP="003E1871">
      <w:pPr>
        <w:rPr>
          <w:rFonts w:ascii="Mongolian Baiti" w:hAnsi="Mongolian Baiti" w:cs="Mongolian Baiti"/>
          <w:sz w:val="44"/>
          <w:szCs w:val="44"/>
          <w:lang w:val="en-US"/>
        </w:rPr>
      </w:pPr>
    </w:p>
    <w:p w14:paraId="04A84FAD" w14:textId="77777777" w:rsidR="00E9073D" w:rsidRDefault="00E9073D" w:rsidP="003E1871">
      <w:pPr>
        <w:rPr>
          <w:rFonts w:ascii="Mongolian Baiti" w:hAnsi="Mongolian Baiti" w:cs="Mongolian Baiti"/>
          <w:sz w:val="44"/>
          <w:szCs w:val="44"/>
          <w:lang w:val="en-US"/>
        </w:rPr>
      </w:pPr>
    </w:p>
    <w:p w14:paraId="0FD60344" w14:textId="77777777" w:rsidR="00E9073D" w:rsidRDefault="00E9073D" w:rsidP="003E1871">
      <w:pPr>
        <w:rPr>
          <w:rFonts w:ascii="Mongolian Baiti" w:hAnsi="Mongolian Baiti" w:cs="Mongolian Baiti"/>
          <w:sz w:val="44"/>
          <w:szCs w:val="44"/>
          <w:lang w:val="en-US"/>
        </w:rPr>
      </w:pPr>
    </w:p>
    <w:p w14:paraId="069B2CF2" w14:textId="77777777" w:rsidR="00E9073D" w:rsidRDefault="00E9073D" w:rsidP="003E1871">
      <w:pPr>
        <w:rPr>
          <w:rFonts w:ascii="Mongolian Baiti" w:hAnsi="Mongolian Baiti" w:cs="Mongolian Baiti"/>
          <w:sz w:val="44"/>
          <w:szCs w:val="44"/>
          <w:lang w:val="en-US"/>
        </w:rPr>
      </w:pPr>
    </w:p>
    <w:p w14:paraId="521249D2" w14:textId="77777777" w:rsidR="00E9073D" w:rsidRDefault="00E9073D" w:rsidP="003E1871">
      <w:pPr>
        <w:rPr>
          <w:rFonts w:ascii="Mongolian Baiti" w:hAnsi="Mongolian Baiti" w:cs="Mongolian Baiti"/>
          <w:sz w:val="44"/>
          <w:szCs w:val="44"/>
          <w:lang w:val="en-US"/>
        </w:rPr>
      </w:pPr>
    </w:p>
    <w:p w14:paraId="7738ABE8" w14:textId="77777777" w:rsidR="00E9073D" w:rsidRDefault="00E9073D" w:rsidP="003E1871">
      <w:pPr>
        <w:rPr>
          <w:rFonts w:ascii="Mongolian Baiti" w:hAnsi="Mongolian Baiti" w:cs="Mongolian Baiti"/>
          <w:sz w:val="44"/>
          <w:szCs w:val="44"/>
          <w:lang w:val="en-US"/>
        </w:rPr>
      </w:pPr>
    </w:p>
    <w:p w14:paraId="18A5A2B4" w14:textId="77777777" w:rsidR="00E9073D" w:rsidRDefault="00E9073D" w:rsidP="003E1871">
      <w:pPr>
        <w:rPr>
          <w:rFonts w:ascii="Mongolian Baiti" w:hAnsi="Mongolian Baiti" w:cs="Mongolian Baiti"/>
          <w:sz w:val="44"/>
          <w:szCs w:val="44"/>
          <w:lang w:val="en-US"/>
        </w:rPr>
      </w:pPr>
    </w:p>
    <w:p w14:paraId="55811E4F" w14:textId="77777777" w:rsidR="00584DA0" w:rsidRDefault="00584DA0" w:rsidP="003E1871">
      <w:pPr>
        <w:rPr>
          <w:rFonts w:ascii="Mongolian Baiti" w:hAnsi="Mongolian Baiti" w:cs="Mongolian Baiti"/>
          <w:sz w:val="44"/>
          <w:szCs w:val="44"/>
          <w:lang w:val="en-US"/>
        </w:rPr>
      </w:pPr>
    </w:p>
    <w:p w14:paraId="1B6B779F" w14:textId="328F2D0C" w:rsidR="006228F6" w:rsidRPr="00E9073D" w:rsidRDefault="005D3FFD" w:rsidP="00E9073D">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REFERENCES</w:t>
      </w:r>
    </w:p>
    <w:p w14:paraId="03868736" w14:textId="363AC571" w:rsidR="003E2B58" w:rsidRPr="00D05133" w:rsidRDefault="009A65A2" w:rsidP="009464B4">
      <w:pPr>
        <w:pStyle w:val="ListParagraph"/>
        <w:spacing w:after="0" w:line="360" w:lineRule="auto"/>
        <w:ind w:left="0"/>
        <w:contextualSpacing w:val="0"/>
        <w:jc w:val="both"/>
        <w:rPr>
          <w:rFonts w:ascii="Arial" w:hAnsi="Arial" w:cs="Arial"/>
          <w:sz w:val="24"/>
          <w:szCs w:val="24"/>
        </w:rPr>
      </w:pPr>
      <w:r w:rsidRPr="00D05133">
        <w:rPr>
          <w:rFonts w:ascii="Arial" w:hAnsi="Arial" w:cs="Arial"/>
          <w:sz w:val="24"/>
          <w:szCs w:val="24"/>
        </w:rPr>
        <w:t>[</w:t>
      </w:r>
      <w:r w:rsidR="009464B4" w:rsidRPr="00D05133">
        <w:rPr>
          <w:rFonts w:ascii="Arial" w:hAnsi="Arial" w:cs="Arial"/>
          <w:sz w:val="24"/>
          <w:szCs w:val="24"/>
        </w:rPr>
        <w:t xml:space="preserve">1] </w:t>
      </w:r>
      <w:hyperlink r:id="rId18" w:history="1">
        <w:r w:rsidR="003E2B58" w:rsidRPr="00D05133">
          <w:rPr>
            <w:rStyle w:val="Hyperlink"/>
            <w:rFonts w:ascii="Arial" w:hAnsi="Arial" w:cs="Arial"/>
            <w:sz w:val="24"/>
            <w:szCs w:val="24"/>
          </w:rPr>
          <w:t>https://developer.mozilla.org/en-US/docs/Web/JavaScript</w:t>
        </w:r>
      </w:hyperlink>
    </w:p>
    <w:p w14:paraId="244E8B55" w14:textId="547772E3" w:rsidR="00E9073D" w:rsidRPr="00D05133" w:rsidRDefault="003E2B58" w:rsidP="00E9073D">
      <w:pPr>
        <w:pStyle w:val="ListParagraph"/>
        <w:spacing w:line="360" w:lineRule="auto"/>
        <w:jc w:val="both"/>
        <w:rPr>
          <w:rFonts w:ascii="Arial" w:hAnsi="Arial" w:cs="Arial"/>
          <w:sz w:val="24"/>
          <w:szCs w:val="24"/>
        </w:rPr>
      </w:pPr>
      <w:r w:rsidRPr="00D05133">
        <w:rPr>
          <w:rFonts w:ascii="Arial" w:hAnsi="Arial" w:cs="Arial"/>
          <w:sz w:val="24"/>
          <w:szCs w:val="24"/>
        </w:rPr>
        <w:t>JavaScript</w:t>
      </w:r>
      <w:r w:rsidR="00E9073D" w:rsidRPr="00D05133">
        <w:rPr>
          <w:rFonts w:ascii="Arial" w:hAnsi="Arial" w:cs="Arial"/>
          <w:sz w:val="24"/>
          <w:szCs w:val="24"/>
        </w:rPr>
        <w:t xml:space="preserve"> Full Tutorial Documentation</w:t>
      </w:r>
      <w:r w:rsidR="00CA12ED" w:rsidRPr="00D05133">
        <w:rPr>
          <w:rFonts w:ascii="Arial" w:hAnsi="Arial" w:cs="Arial"/>
          <w:sz w:val="24"/>
          <w:szCs w:val="24"/>
        </w:rPr>
        <w:t xml:space="preserve"> [Internet]</w:t>
      </w:r>
      <w:r w:rsidR="00E9073D" w:rsidRPr="00D05133">
        <w:rPr>
          <w:rFonts w:ascii="Arial" w:hAnsi="Arial" w:cs="Arial"/>
          <w:sz w:val="24"/>
          <w:szCs w:val="24"/>
        </w:rPr>
        <w:t>.</w:t>
      </w:r>
    </w:p>
    <w:p w14:paraId="744414BE" w14:textId="77777777" w:rsidR="00E9073D" w:rsidRPr="00D05133" w:rsidRDefault="00E9073D" w:rsidP="00E9073D">
      <w:pPr>
        <w:pStyle w:val="ListParagraph"/>
        <w:spacing w:line="360" w:lineRule="auto"/>
        <w:jc w:val="both"/>
        <w:rPr>
          <w:rFonts w:ascii="Arial" w:hAnsi="Arial" w:cs="Arial"/>
          <w:sz w:val="24"/>
          <w:szCs w:val="24"/>
        </w:rPr>
      </w:pPr>
    </w:p>
    <w:p w14:paraId="72DCA732" w14:textId="758898D4" w:rsidR="00E9073D" w:rsidRPr="00D05133" w:rsidRDefault="009A65A2" w:rsidP="009464B4">
      <w:pPr>
        <w:spacing w:after="0" w:line="360" w:lineRule="auto"/>
        <w:jc w:val="both"/>
        <w:rPr>
          <w:rFonts w:ascii="Arial" w:hAnsi="Arial" w:cs="Arial"/>
          <w:sz w:val="24"/>
          <w:szCs w:val="24"/>
        </w:rPr>
      </w:pPr>
      <w:r w:rsidRPr="00D05133">
        <w:rPr>
          <w:rFonts w:ascii="Arial" w:hAnsi="Arial" w:cs="Arial"/>
          <w:sz w:val="24"/>
          <w:szCs w:val="24"/>
        </w:rPr>
        <w:t>[</w:t>
      </w:r>
      <w:r w:rsidR="009464B4" w:rsidRPr="00D05133">
        <w:rPr>
          <w:rFonts w:ascii="Arial" w:hAnsi="Arial" w:cs="Arial"/>
          <w:sz w:val="24"/>
          <w:szCs w:val="24"/>
        </w:rPr>
        <w:t xml:space="preserve">2] </w:t>
      </w:r>
      <w:hyperlink r:id="rId19" w:history="1">
        <w:r w:rsidR="001941E3" w:rsidRPr="00D05133">
          <w:rPr>
            <w:rStyle w:val="Hyperlink"/>
            <w:rFonts w:ascii="Arial" w:hAnsi="Arial" w:cs="Arial"/>
            <w:sz w:val="24"/>
            <w:szCs w:val="24"/>
          </w:rPr>
          <w:t>https://www.tutorialspoint.com/nodejs/nodejs_introduction.htm</w:t>
        </w:r>
      </w:hyperlink>
    </w:p>
    <w:p w14:paraId="160711D7" w14:textId="36724B57" w:rsidR="00E9073D" w:rsidRPr="00D05133" w:rsidRDefault="00CA12ED" w:rsidP="00E9073D">
      <w:pPr>
        <w:pStyle w:val="ListParagraph"/>
        <w:spacing w:line="360" w:lineRule="auto"/>
        <w:jc w:val="both"/>
        <w:rPr>
          <w:rFonts w:ascii="Arial" w:hAnsi="Arial" w:cs="Arial"/>
          <w:sz w:val="24"/>
          <w:szCs w:val="24"/>
        </w:rPr>
      </w:pPr>
      <w:r w:rsidRPr="00D05133">
        <w:rPr>
          <w:rFonts w:ascii="Arial" w:hAnsi="Arial" w:cs="Arial"/>
          <w:sz w:val="24"/>
          <w:szCs w:val="24"/>
        </w:rPr>
        <w:t>Node.js Full Tutorial Documentation</w:t>
      </w:r>
      <w:r w:rsidR="00E9073D" w:rsidRPr="00D05133">
        <w:rPr>
          <w:rFonts w:ascii="Arial" w:hAnsi="Arial" w:cs="Arial"/>
          <w:sz w:val="24"/>
          <w:szCs w:val="24"/>
        </w:rPr>
        <w:t xml:space="preserve"> [</w:t>
      </w:r>
      <w:r w:rsidRPr="00D05133">
        <w:rPr>
          <w:rFonts w:ascii="Arial" w:hAnsi="Arial" w:cs="Arial"/>
          <w:sz w:val="24"/>
          <w:szCs w:val="24"/>
        </w:rPr>
        <w:t>Internet]</w:t>
      </w:r>
      <w:r w:rsidR="00E9073D" w:rsidRPr="00D05133">
        <w:rPr>
          <w:rFonts w:ascii="Arial" w:hAnsi="Arial" w:cs="Arial"/>
          <w:sz w:val="24"/>
          <w:szCs w:val="24"/>
        </w:rPr>
        <w:t>.</w:t>
      </w:r>
    </w:p>
    <w:p w14:paraId="28443581" w14:textId="77777777" w:rsidR="00E9073D" w:rsidRPr="00D05133" w:rsidRDefault="00E9073D" w:rsidP="00E9073D">
      <w:pPr>
        <w:pStyle w:val="ListParagraph"/>
        <w:spacing w:line="360" w:lineRule="auto"/>
        <w:jc w:val="both"/>
        <w:rPr>
          <w:rFonts w:ascii="Arial" w:hAnsi="Arial" w:cs="Arial"/>
          <w:sz w:val="24"/>
          <w:szCs w:val="24"/>
        </w:rPr>
      </w:pPr>
    </w:p>
    <w:p w14:paraId="023EF2E6" w14:textId="3AEF9770" w:rsidR="001941E3" w:rsidRPr="00D05133" w:rsidRDefault="001941E3" w:rsidP="001941E3">
      <w:pPr>
        <w:spacing w:after="0" w:line="360" w:lineRule="auto"/>
        <w:jc w:val="both"/>
        <w:rPr>
          <w:rFonts w:ascii="Arial" w:hAnsi="Arial" w:cs="Arial"/>
          <w:sz w:val="24"/>
          <w:szCs w:val="24"/>
        </w:rPr>
      </w:pPr>
      <w:r w:rsidRPr="00D05133">
        <w:rPr>
          <w:rFonts w:ascii="Arial" w:hAnsi="Arial" w:cs="Arial"/>
          <w:sz w:val="24"/>
          <w:szCs w:val="24"/>
        </w:rPr>
        <w:t xml:space="preserve">[3] </w:t>
      </w:r>
      <w:hyperlink r:id="rId20" w:history="1">
        <w:r w:rsidRPr="00D05133">
          <w:rPr>
            <w:rStyle w:val="Hyperlink"/>
            <w:rFonts w:ascii="Arial" w:hAnsi="Arial" w:cs="Arial"/>
            <w:sz w:val="24"/>
            <w:szCs w:val="24"/>
          </w:rPr>
          <w:t>https://www.tutorialspoint.com/expressjs/index.htm</w:t>
        </w:r>
      </w:hyperlink>
    </w:p>
    <w:p w14:paraId="43F923A4" w14:textId="2C52EAD2" w:rsidR="001941E3" w:rsidRPr="00D05133" w:rsidRDefault="001941E3" w:rsidP="001941E3">
      <w:pPr>
        <w:pStyle w:val="ListParagraph"/>
        <w:spacing w:line="360" w:lineRule="auto"/>
        <w:jc w:val="both"/>
        <w:rPr>
          <w:rFonts w:ascii="Arial" w:hAnsi="Arial" w:cs="Arial"/>
          <w:sz w:val="24"/>
          <w:szCs w:val="24"/>
        </w:rPr>
      </w:pPr>
      <w:r w:rsidRPr="00D05133">
        <w:rPr>
          <w:rFonts w:ascii="Arial" w:hAnsi="Arial" w:cs="Arial"/>
          <w:sz w:val="24"/>
          <w:szCs w:val="24"/>
        </w:rPr>
        <w:t>Express Tutorial Documentation [Internet].</w:t>
      </w:r>
    </w:p>
    <w:p w14:paraId="0A960CC8" w14:textId="77777777" w:rsidR="00E9073D" w:rsidRPr="00D05133" w:rsidRDefault="00E9073D" w:rsidP="00E9073D">
      <w:pPr>
        <w:pStyle w:val="ListParagraph"/>
        <w:spacing w:line="360" w:lineRule="auto"/>
        <w:jc w:val="both"/>
        <w:rPr>
          <w:rFonts w:ascii="Arial" w:hAnsi="Arial" w:cs="Arial"/>
          <w:sz w:val="24"/>
          <w:szCs w:val="24"/>
        </w:rPr>
      </w:pPr>
    </w:p>
    <w:p w14:paraId="39750FC7" w14:textId="7D779925" w:rsidR="00E9073D" w:rsidRPr="00D05133" w:rsidRDefault="009A65A2" w:rsidP="009464B4">
      <w:pPr>
        <w:spacing w:after="0" w:line="360" w:lineRule="auto"/>
        <w:jc w:val="both"/>
        <w:rPr>
          <w:rFonts w:ascii="Arial" w:hAnsi="Arial" w:cs="Arial"/>
          <w:sz w:val="24"/>
          <w:szCs w:val="24"/>
        </w:rPr>
      </w:pPr>
      <w:r w:rsidRPr="00D05133">
        <w:rPr>
          <w:rFonts w:ascii="Arial" w:hAnsi="Arial" w:cs="Arial"/>
          <w:sz w:val="24"/>
          <w:szCs w:val="24"/>
        </w:rPr>
        <w:t>[</w:t>
      </w:r>
      <w:r w:rsidR="009464B4" w:rsidRPr="00D05133">
        <w:rPr>
          <w:rFonts w:ascii="Arial" w:hAnsi="Arial" w:cs="Arial"/>
          <w:sz w:val="24"/>
          <w:szCs w:val="24"/>
        </w:rPr>
        <w:t xml:space="preserve">4] </w:t>
      </w:r>
      <w:hyperlink r:id="rId21" w:history="1">
        <w:r w:rsidR="001941E3" w:rsidRPr="00D05133">
          <w:rPr>
            <w:rStyle w:val="Hyperlink"/>
            <w:rFonts w:ascii="Arial" w:hAnsi="Arial" w:cs="Arial"/>
            <w:sz w:val="24"/>
            <w:szCs w:val="24"/>
          </w:rPr>
          <w:t>https://www.mongodb.com/docs/manual/introduction/</w:t>
        </w:r>
      </w:hyperlink>
    </w:p>
    <w:p w14:paraId="5AEB04D5" w14:textId="1D4F0032" w:rsidR="00E9073D" w:rsidRPr="00D05133" w:rsidRDefault="001941E3" w:rsidP="00E9073D">
      <w:pPr>
        <w:pStyle w:val="ListParagraph"/>
        <w:spacing w:line="360" w:lineRule="auto"/>
        <w:jc w:val="both"/>
        <w:rPr>
          <w:rFonts w:ascii="Arial" w:hAnsi="Arial" w:cs="Arial"/>
          <w:sz w:val="24"/>
          <w:szCs w:val="24"/>
        </w:rPr>
      </w:pPr>
      <w:r w:rsidRPr="00D05133">
        <w:rPr>
          <w:rFonts w:ascii="Arial" w:hAnsi="Arial" w:cs="Arial"/>
          <w:sz w:val="24"/>
          <w:szCs w:val="24"/>
        </w:rPr>
        <w:t>MongoDB Full</w:t>
      </w:r>
      <w:r w:rsidR="00E9073D" w:rsidRPr="00D05133">
        <w:rPr>
          <w:rFonts w:ascii="Arial" w:hAnsi="Arial" w:cs="Arial"/>
          <w:sz w:val="24"/>
          <w:szCs w:val="24"/>
        </w:rPr>
        <w:t xml:space="preserve"> Documentation</w:t>
      </w:r>
    </w:p>
    <w:p w14:paraId="739E50F5" w14:textId="255F96AE" w:rsidR="007F05B8" w:rsidRPr="00D05133" w:rsidRDefault="007F05B8" w:rsidP="00E9073D">
      <w:pPr>
        <w:pStyle w:val="ListParagraph"/>
        <w:ind w:left="714"/>
        <w:contextualSpacing w:val="0"/>
        <w:rPr>
          <w:rFonts w:ascii="Arial" w:hAnsi="Arial" w:cs="Arial"/>
          <w:sz w:val="24"/>
          <w:szCs w:val="24"/>
          <w:lang w:val="en-US"/>
        </w:rPr>
      </w:pPr>
    </w:p>
    <w:p w14:paraId="49ECDF70" w14:textId="5B7420D6" w:rsidR="00902D9C" w:rsidRPr="00D05133" w:rsidRDefault="00902D9C" w:rsidP="00902D9C">
      <w:pPr>
        <w:spacing w:after="0" w:line="360" w:lineRule="auto"/>
        <w:jc w:val="both"/>
        <w:rPr>
          <w:rFonts w:ascii="Arial" w:hAnsi="Arial" w:cs="Arial"/>
          <w:sz w:val="24"/>
          <w:szCs w:val="24"/>
        </w:rPr>
      </w:pPr>
      <w:r w:rsidRPr="00D05133">
        <w:rPr>
          <w:rFonts w:ascii="Arial" w:hAnsi="Arial" w:cs="Arial"/>
          <w:sz w:val="24"/>
          <w:szCs w:val="24"/>
        </w:rPr>
        <w:t xml:space="preserve">[5] </w:t>
      </w:r>
      <w:hyperlink r:id="rId22" w:history="1">
        <w:r w:rsidRPr="00D05133">
          <w:rPr>
            <w:rStyle w:val="Hyperlink"/>
            <w:rFonts w:ascii="Arial" w:hAnsi="Arial" w:cs="Arial"/>
            <w:sz w:val="24"/>
            <w:szCs w:val="24"/>
          </w:rPr>
          <w:t>https://reactjs.org/docs/faq-internals.html</w:t>
        </w:r>
      </w:hyperlink>
    </w:p>
    <w:p w14:paraId="1F44B50A" w14:textId="7CB302DA" w:rsidR="00902D9C" w:rsidRPr="00D05133" w:rsidRDefault="00902D9C" w:rsidP="00902D9C">
      <w:pPr>
        <w:pStyle w:val="ListParagraph"/>
        <w:spacing w:line="360" w:lineRule="auto"/>
        <w:jc w:val="both"/>
        <w:rPr>
          <w:rFonts w:ascii="Arial" w:hAnsi="Arial" w:cs="Arial"/>
          <w:sz w:val="24"/>
          <w:szCs w:val="24"/>
        </w:rPr>
      </w:pPr>
      <w:r w:rsidRPr="00D05133">
        <w:rPr>
          <w:rFonts w:ascii="Arial" w:hAnsi="Arial" w:cs="Arial"/>
          <w:sz w:val="24"/>
          <w:szCs w:val="24"/>
        </w:rPr>
        <w:t>Virtual DOM Tutorial Documentation [Internet].</w:t>
      </w:r>
    </w:p>
    <w:p w14:paraId="29E202F2" w14:textId="77777777" w:rsidR="00902D9C" w:rsidRPr="00D05133" w:rsidRDefault="00902D9C" w:rsidP="00902D9C">
      <w:pPr>
        <w:pStyle w:val="ListParagraph"/>
        <w:spacing w:line="360" w:lineRule="auto"/>
        <w:jc w:val="both"/>
        <w:rPr>
          <w:rFonts w:ascii="Arial" w:hAnsi="Arial" w:cs="Arial"/>
          <w:sz w:val="24"/>
          <w:szCs w:val="24"/>
        </w:rPr>
      </w:pPr>
    </w:p>
    <w:p w14:paraId="5E97CE3C" w14:textId="3D0FF996" w:rsidR="00902D9C" w:rsidRPr="00D05133" w:rsidRDefault="00902D9C" w:rsidP="00902D9C">
      <w:pPr>
        <w:spacing w:after="0" w:line="360" w:lineRule="auto"/>
        <w:jc w:val="both"/>
        <w:rPr>
          <w:rFonts w:ascii="Arial" w:hAnsi="Arial" w:cs="Arial"/>
          <w:sz w:val="24"/>
          <w:szCs w:val="24"/>
        </w:rPr>
      </w:pPr>
      <w:r w:rsidRPr="00D05133">
        <w:rPr>
          <w:rFonts w:ascii="Arial" w:hAnsi="Arial" w:cs="Arial"/>
          <w:sz w:val="24"/>
          <w:szCs w:val="24"/>
        </w:rPr>
        <w:t xml:space="preserve">[6] </w:t>
      </w:r>
      <w:hyperlink r:id="rId23" w:history="1">
        <w:r w:rsidRPr="00D05133">
          <w:rPr>
            <w:rStyle w:val="Hyperlink"/>
            <w:rFonts w:ascii="Arial" w:hAnsi="Arial" w:cs="Arial"/>
            <w:sz w:val="24"/>
            <w:szCs w:val="24"/>
          </w:rPr>
          <w:t>https://react.dev/reference/react/Component</w:t>
        </w:r>
      </w:hyperlink>
    </w:p>
    <w:p w14:paraId="00CFC937" w14:textId="6E27D179" w:rsidR="00902D9C" w:rsidRPr="00D05133" w:rsidRDefault="00902D9C" w:rsidP="00902D9C">
      <w:pPr>
        <w:pStyle w:val="ListParagraph"/>
        <w:spacing w:line="360" w:lineRule="auto"/>
        <w:jc w:val="both"/>
        <w:rPr>
          <w:rFonts w:ascii="Arial" w:hAnsi="Arial" w:cs="Arial"/>
          <w:sz w:val="24"/>
          <w:szCs w:val="24"/>
        </w:rPr>
      </w:pPr>
      <w:r w:rsidRPr="00D05133">
        <w:rPr>
          <w:rFonts w:ascii="Arial" w:hAnsi="Arial" w:cs="Arial"/>
          <w:sz w:val="24"/>
          <w:szCs w:val="24"/>
        </w:rPr>
        <w:t>React Components [Internet].</w:t>
      </w:r>
    </w:p>
    <w:p w14:paraId="3E66E84C" w14:textId="77777777" w:rsidR="00902D9C" w:rsidRPr="00D05133" w:rsidRDefault="00902D9C" w:rsidP="00902D9C">
      <w:pPr>
        <w:pStyle w:val="ListParagraph"/>
        <w:spacing w:line="360" w:lineRule="auto"/>
        <w:jc w:val="both"/>
        <w:rPr>
          <w:rFonts w:ascii="Arial" w:hAnsi="Arial" w:cs="Arial"/>
          <w:sz w:val="24"/>
          <w:szCs w:val="24"/>
        </w:rPr>
      </w:pPr>
    </w:p>
    <w:p w14:paraId="0CEA709F" w14:textId="157F75A5" w:rsidR="00902D9C" w:rsidRPr="00D05133" w:rsidRDefault="00902D9C" w:rsidP="00902D9C">
      <w:pPr>
        <w:spacing w:after="0" w:line="360" w:lineRule="auto"/>
        <w:jc w:val="both"/>
        <w:rPr>
          <w:rFonts w:ascii="Arial" w:hAnsi="Arial" w:cs="Arial"/>
          <w:sz w:val="24"/>
          <w:szCs w:val="24"/>
        </w:rPr>
      </w:pPr>
      <w:r w:rsidRPr="00D05133">
        <w:rPr>
          <w:rFonts w:ascii="Arial" w:hAnsi="Arial" w:cs="Arial"/>
          <w:sz w:val="24"/>
          <w:szCs w:val="24"/>
        </w:rPr>
        <w:t>[7]</w:t>
      </w:r>
      <w:r w:rsidR="0022524C" w:rsidRPr="00D05133">
        <w:rPr>
          <w:rFonts w:ascii="Arial" w:hAnsi="Arial" w:cs="Arial"/>
          <w:sz w:val="24"/>
          <w:szCs w:val="24"/>
        </w:rPr>
        <w:t xml:space="preserve"> </w:t>
      </w:r>
      <w:hyperlink r:id="rId24" w:history="1">
        <w:r w:rsidR="0022524C" w:rsidRPr="00D05133">
          <w:rPr>
            <w:rStyle w:val="Hyperlink"/>
            <w:rFonts w:ascii="Arial" w:hAnsi="Arial" w:cs="Arial"/>
            <w:sz w:val="24"/>
            <w:szCs w:val="24"/>
          </w:rPr>
          <w:t>https://www.mongodb.com/mern-stack</w:t>
        </w:r>
      </w:hyperlink>
    </w:p>
    <w:p w14:paraId="2F78D76B" w14:textId="00D31E1B" w:rsidR="00902D9C" w:rsidRPr="00D05133" w:rsidRDefault="0022524C" w:rsidP="002557CA">
      <w:pPr>
        <w:pStyle w:val="ListParagraph"/>
        <w:spacing w:line="360" w:lineRule="auto"/>
        <w:jc w:val="both"/>
        <w:rPr>
          <w:rFonts w:ascii="Arial" w:hAnsi="Arial" w:cs="Arial"/>
          <w:sz w:val="24"/>
          <w:szCs w:val="24"/>
        </w:rPr>
      </w:pPr>
      <w:r w:rsidRPr="00D05133">
        <w:rPr>
          <w:rFonts w:ascii="Arial" w:hAnsi="Arial" w:cs="Arial"/>
          <w:sz w:val="24"/>
          <w:szCs w:val="24"/>
        </w:rPr>
        <w:t>MERN Stack concept.</w:t>
      </w:r>
    </w:p>
    <w:p w14:paraId="084D6907" w14:textId="77777777" w:rsidR="002557CA" w:rsidRPr="00D05133" w:rsidRDefault="002557CA" w:rsidP="002557CA">
      <w:pPr>
        <w:pStyle w:val="ListParagraph"/>
        <w:spacing w:line="360" w:lineRule="auto"/>
        <w:jc w:val="both"/>
        <w:rPr>
          <w:rFonts w:ascii="Arial" w:hAnsi="Arial" w:cs="Arial"/>
          <w:sz w:val="24"/>
          <w:szCs w:val="24"/>
        </w:rPr>
      </w:pPr>
    </w:p>
    <w:p w14:paraId="680FB3D2" w14:textId="367ED977" w:rsidR="002557CA" w:rsidRPr="00D05133" w:rsidRDefault="002557CA" w:rsidP="002557CA">
      <w:pPr>
        <w:spacing w:after="0" w:line="360" w:lineRule="auto"/>
        <w:jc w:val="both"/>
        <w:rPr>
          <w:rFonts w:ascii="Arial" w:hAnsi="Arial" w:cs="Arial"/>
          <w:sz w:val="24"/>
          <w:szCs w:val="24"/>
        </w:rPr>
      </w:pPr>
      <w:r w:rsidRPr="00D05133">
        <w:rPr>
          <w:rFonts w:ascii="Arial" w:hAnsi="Arial" w:cs="Arial"/>
          <w:sz w:val="24"/>
          <w:szCs w:val="24"/>
        </w:rPr>
        <w:t>[8] Mai, N. (2020). E-commerce Application using MERN stack.</w:t>
      </w:r>
    </w:p>
    <w:p w14:paraId="3D726FC2" w14:textId="77777777" w:rsidR="002557CA" w:rsidRPr="00D05133" w:rsidRDefault="002557CA" w:rsidP="002557CA">
      <w:pPr>
        <w:pStyle w:val="ListParagraph"/>
        <w:spacing w:line="360" w:lineRule="auto"/>
        <w:jc w:val="both"/>
        <w:rPr>
          <w:rFonts w:ascii="Arial" w:hAnsi="Arial" w:cs="Arial"/>
          <w:sz w:val="24"/>
          <w:szCs w:val="24"/>
        </w:rPr>
      </w:pPr>
    </w:p>
    <w:p w14:paraId="45445E7B" w14:textId="77F7AE74" w:rsidR="002557CA" w:rsidRPr="00D05133" w:rsidRDefault="002557CA" w:rsidP="002557CA">
      <w:pPr>
        <w:spacing w:after="0" w:line="360" w:lineRule="auto"/>
        <w:jc w:val="both"/>
        <w:rPr>
          <w:rFonts w:ascii="Arial" w:hAnsi="Arial" w:cs="Arial"/>
          <w:sz w:val="24"/>
          <w:szCs w:val="24"/>
        </w:rPr>
      </w:pPr>
      <w:r w:rsidRPr="00D05133">
        <w:rPr>
          <w:rFonts w:ascii="Arial" w:hAnsi="Arial" w:cs="Arial"/>
          <w:sz w:val="24"/>
          <w:szCs w:val="24"/>
        </w:rPr>
        <w:t>[9] King, D. N., &amp; King, D. N. (2004). Introduction to e-commerce. Prentice Hall.</w:t>
      </w:r>
    </w:p>
    <w:p w14:paraId="583E06E3" w14:textId="77777777" w:rsidR="002557CA" w:rsidRPr="00D05133" w:rsidRDefault="002557CA" w:rsidP="002557CA">
      <w:pPr>
        <w:spacing w:after="0" w:line="360" w:lineRule="auto"/>
        <w:jc w:val="both"/>
        <w:rPr>
          <w:rFonts w:ascii="Arial" w:hAnsi="Arial" w:cs="Arial"/>
          <w:sz w:val="24"/>
          <w:szCs w:val="24"/>
          <w:lang w:val="en-US"/>
        </w:rPr>
      </w:pPr>
    </w:p>
    <w:p w14:paraId="61083B1D" w14:textId="3C15BBB4" w:rsidR="002557CA" w:rsidRPr="00D05133" w:rsidRDefault="002557CA" w:rsidP="002557CA">
      <w:pPr>
        <w:spacing w:after="0" w:line="360" w:lineRule="auto"/>
        <w:jc w:val="both"/>
        <w:rPr>
          <w:rFonts w:ascii="Arial" w:hAnsi="Arial" w:cs="Arial"/>
          <w:sz w:val="24"/>
          <w:szCs w:val="24"/>
        </w:rPr>
      </w:pPr>
      <w:r w:rsidRPr="00D05133">
        <w:rPr>
          <w:rFonts w:ascii="Arial" w:hAnsi="Arial" w:cs="Arial"/>
          <w:sz w:val="24"/>
          <w:szCs w:val="24"/>
        </w:rPr>
        <w:t>[10] Nemat, R. (2011). Taking a look at different types of e-commerce. World Applied Programming, 1(2), 100-104.</w:t>
      </w:r>
    </w:p>
    <w:p w14:paraId="5DE97345" w14:textId="77777777" w:rsidR="002557CA" w:rsidRPr="00D05133" w:rsidRDefault="002557CA" w:rsidP="002557CA">
      <w:pPr>
        <w:spacing w:after="0" w:line="360" w:lineRule="auto"/>
        <w:jc w:val="both"/>
        <w:rPr>
          <w:rFonts w:ascii="Arial" w:hAnsi="Arial" w:cs="Arial"/>
          <w:sz w:val="24"/>
          <w:szCs w:val="24"/>
        </w:rPr>
      </w:pPr>
    </w:p>
    <w:p w14:paraId="6755A95C" w14:textId="223A5D88" w:rsidR="002557CA" w:rsidRPr="00D05133" w:rsidRDefault="002557CA" w:rsidP="00942E00">
      <w:pPr>
        <w:spacing w:after="0" w:line="360" w:lineRule="auto"/>
        <w:jc w:val="both"/>
        <w:rPr>
          <w:rFonts w:ascii="Arial" w:hAnsi="Arial" w:cs="Arial"/>
          <w:sz w:val="24"/>
          <w:szCs w:val="24"/>
        </w:rPr>
      </w:pPr>
      <w:r w:rsidRPr="00D05133">
        <w:rPr>
          <w:rFonts w:ascii="Arial" w:hAnsi="Arial" w:cs="Arial"/>
          <w:sz w:val="24"/>
          <w:szCs w:val="24"/>
        </w:rPr>
        <w:lastRenderedPageBreak/>
        <w:t xml:space="preserve">[11] </w:t>
      </w:r>
      <w:r w:rsidR="00942E00" w:rsidRPr="00D05133">
        <w:rPr>
          <w:rFonts w:ascii="Arial" w:hAnsi="Arial" w:cs="Arial"/>
          <w:sz w:val="24"/>
          <w:szCs w:val="24"/>
        </w:rPr>
        <w:t>Niranjanamurthy, M., Kavyashree, N., Jagannath, S., &amp; Chahar, D. (2013). Analysis of e-commerce and m-commerce: advantages, limitations and security issues. International Journal of Advanced Research in Computer and Communication Engineering, 2(6), 2360-2370.</w:t>
      </w:r>
    </w:p>
    <w:p w14:paraId="3B5BB99B" w14:textId="77777777" w:rsidR="00942E00" w:rsidRPr="00D05133" w:rsidRDefault="00942E00" w:rsidP="00942E00">
      <w:pPr>
        <w:spacing w:after="0" w:line="360" w:lineRule="auto"/>
        <w:jc w:val="both"/>
        <w:rPr>
          <w:rFonts w:ascii="Arial" w:hAnsi="Arial" w:cs="Arial"/>
          <w:sz w:val="24"/>
          <w:szCs w:val="24"/>
        </w:rPr>
      </w:pPr>
    </w:p>
    <w:p w14:paraId="2AFEFB26" w14:textId="167653B0" w:rsidR="002557CA" w:rsidRPr="00D05133" w:rsidRDefault="002557CA" w:rsidP="00942E00">
      <w:pPr>
        <w:spacing w:after="0" w:line="360" w:lineRule="auto"/>
        <w:jc w:val="both"/>
        <w:rPr>
          <w:rFonts w:ascii="Arial" w:hAnsi="Arial" w:cs="Arial"/>
          <w:sz w:val="24"/>
          <w:szCs w:val="24"/>
        </w:rPr>
      </w:pPr>
      <w:r w:rsidRPr="00D05133">
        <w:rPr>
          <w:rFonts w:ascii="Arial" w:hAnsi="Arial" w:cs="Arial"/>
          <w:sz w:val="24"/>
          <w:szCs w:val="24"/>
        </w:rPr>
        <w:t xml:space="preserve">[12] </w:t>
      </w:r>
      <w:r w:rsidR="00942E00" w:rsidRPr="00D05133">
        <w:rPr>
          <w:rFonts w:ascii="Arial" w:hAnsi="Arial" w:cs="Arial"/>
          <w:sz w:val="24"/>
          <w:szCs w:val="24"/>
        </w:rPr>
        <w:t>Hoque, S. (2020). Full-Stack React Projects: Learn MERN stack development by building modern web apps using MongoDB, Express, React, and Node. js. Packt Publishing Ltd.</w:t>
      </w:r>
    </w:p>
    <w:sectPr w:rsidR="002557CA" w:rsidRPr="00D05133" w:rsidSect="004B3747">
      <w:footerReference w:type="default" r:id="rId2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BD0EF" w14:textId="77777777" w:rsidR="002D7FCF" w:rsidRDefault="002D7FCF" w:rsidP="00961412">
      <w:pPr>
        <w:spacing w:after="0" w:line="240" w:lineRule="auto"/>
      </w:pPr>
      <w:r>
        <w:separator/>
      </w:r>
    </w:p>
  </w:endnote>
  <w:endnote w:type="continuationSeparator" w:id="0">
    <w:p w14:paraId="746D7D80" w14:textId="77777777" w:rsidR="002D7FCF" w:rsidRDefault="002D7FCF" w:rsidP="0096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golian Baiti">
    <w:panose1 w:val="03000500000000000000"/>
    <w:charset w:val="00"/>
    <w:family w:val="script"/>
    <w:pitch w:val="variable"/>
    <w:sig w:usb0="80000023" w:usb1="00000000" w:usb2="00020000" w:usb3="00000000" w:csb0="00000001"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714109"/>
      <w:docPartObj>
        <w:docPartGallery w:val="Page Numbers (Bottom of Page)"/>
        <w:docPartUnique/>
      </w:docPartObj>
    </w:sdtPr>
    <w:sdtEndPr>
      <w:rPr>
        <w:b/>
        <w:bCs/>
        <w:noProof/>
        <w:color w:val="000000"/>
        <w:sz w:val="24"/>
        <w:szCs w:val="24"/>
      </w:rPr>
    </w:sdtEndPr>
    <w:sdtContent>
      <w:p w14:paraId="22E029DE" w14:textId="77777777" w:rsidR="00961412" w:rsidRPr="00F52AF5" w:rsidRDefault="00961412">
        <w:pPr>
          <w:pStyle w:val="Footer"/>
          <w:jc w:val="right"/>
          <w:rPr>
            <w:b/>
            <w:bCs/>
            <w:color w:val="000000"/>
            <w:sz w:val="24"/>
            <w:szCs w:val="24"/>
          </w:rPr>
        </w:pPr>
        <w:r w:rsidRPr="00F52AF5">
          <w:rPr>
            <w:b/>
            <w:bCs/>
            <w:color w:val="000000"/>
            <w:sz w:val="24"/>
            <w:szCs w:val="24"/>
          </w:rPr>
          <w:t xml:space="preserve">Page </w:t>
        </w:r>
        <w:r w:rsidRPr="00F52AF5">
          <w:rPr>
            <w:b/>
            <w:bCs/>
            <w:color w:val="000000"/>
            <w:sz w:val="24"/>
            <w:szCs w:val="24"/>
          </w:rPr>
          <w:fldChar w:fldCharType="begin"/>
        </w:r>
        <w:r w:rsidRPr="00F52AF5">
          <w:rPr>
            <w:b/>
            <w:bCs/>
            <w:color w:val="000000"/>
            <w:sz w:val="24"/>
            <w:szCs w:val="24"/>
          </w:rPr>
          <w:instrText xml:space="preserve"> PAGE   \* MERGEFORMAT </w:instrText>
        </w:r>
        <w:r w:rsidRPr="00F52AF5">
          <w:rPr>
            <w:b/>
            <w:bCs/>
            <w:color w:val="000000"/>
            <w:sz w:val="24"/>
            <w:szCs w:val="24"/>
          </w:rPr>
          <w:fldChar w:fldCharType="separate"/>
        </w:r>
        <w:r w:rsidR="00CE3890" w:rsidRPr="00F52AF5">
          <w:rPr>
            <w:b/>
            <w:bCs/>
            <w:noProof/>
            <w:color w:val="000000"/>
            <w:sz w:val="24"/>
            <w:szCs w:val="24"/>
          </w:rPr>
          <w:t>4</w:t>
        </w:r>
        <w:r w:rsidRPr="00F52AF5">
          <w:rPr>
            <w:b/>
            <w:bCs/>
            <w:noProof/>
            <w:color w:val="000000"/>
            <w:sz w:val="24"/>
            <w:szCs w:val="24"/>
          </w:rPr>
          <w:fldChar w:fldCharType="end"/>
        </w:r>
      </w:p>
    </w:sdtContent>
  </w:sdt>
  <w:p w14:paraId="0CB2F9E6" w14:textId="77777777" w:rsidR="00961412" w:rsidRDefault="00961412" w:rsidP="0096141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900FF" w14:textId="77777777" w:rsidR="002D7FCF" w:rsidRDefault="002D7FCF" w:rsidP="00961412">
      <w:pPr>
        <w:spacing w:after="0" w:line="240" w:lineRule="auto"/>
      </w:pPr>
      <w:r>
        <w:separator/>
      </w:r>
    </w:p>
  </w:footnote>
  <w:footnote w:type="continuationSeparator" w:id="0">
    <w:p w14:paraId="4C889B23" w14:textId="77777777" w:rsidR="002D7FCF" w:rsidRDefault="002D7FCF" w:rsidP="00961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hybridMultilevel"/>
    <w:tmpl w:val="F84D1C07"/>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F"/>
    <w:multiLevelType w:val="hybridMultilevel"/>
    <w:tmpl w:val="DDF1685D"/>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10"/>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11"/>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13"/>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B1173D"/>
    <w:multiLevelType w:val="hybridMultilevel"/>
    <w:tmpl w:val="0D70BE22"/>
    <w:lvl w:ilvl="0" w:tplc="40090015">
      <w:start w:val="1"/>
      <w:numFmt w:val="upperLetter"/>
      <w:lvlText w:val="%1."/>
      <w:lvlJc w:val="left"/>
      <w:pPr>
        <w:ind w:left="785" w:hanging="360"/>
      </w:pPr>
      <w:rPr>
        <w:rFont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6" w15:restartNumberingAfterBreak="0">
    <w:nsid w:val="03B451B7"/>
    <w:multiLevelType w:val="hybridMultilevel"/>
    <w:tmpl w:val="3904AB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536D5F"/>
    <w:multiLevelType w:val="hybridMultilevel"/>
    <w:tmpl w:val="7820CBB4"/>
    <w:lvl w:ilvl="0" w:tplc="2C74B31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5277EE"/>
    <w:multiLevelType w:val="hybridMultilevel"/>
    <w:tmpl w:val="79E6D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 w15:restartNumberingAfterBreak="0">
    <w:nsid w:val="0B987106"/>
    <w:multiLevelType w:val="hybridMultilevel"/>
    <w:tmpl w:val="732013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0967261"/>
    <w:multiLevelType w:val="hybridMultilevel"/>
    <w:tmpl w:val="4BA8E204"/>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15:restartNumberingAfterBreak="0">
    <w:nsid w:val="17BD623D"/>
    <w:multiLevelType w:val="hybridMultilevel"/>
    <w:tmpl w:val="19D2D9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7EB3BC7"/>
    <w:multiLevelType w:val="hybridMultilevel"/>
    <w:tmpl w:val="488A66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3" w15:restartNumberingAfterBreak="0">
    <w:nsid w:val="1E8A4C95"/>
    <w:multiLevelType w:val="hybridMultilevel"/>
    <w:tmpl w:val="5726DE2A"/>
    <w:lvl w:ilvl="0" w:tplc="40090015">
      <w:start w:val="1"/>
      <w:numFmt w:val="upperLetter"/>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4" w15:restartNumberingAfterBreak="0">
    <w:nsid w:val="21EA54A3"/>
    <w:multiLevelType w:val="hybridMultilevel"/>
    <w:tmpl w:val="98E07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8F5CC0"/>
    <w:multiLevelType w:val="hybridMultilevel"/>
    <w:tmpl w:val="2984FB0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14D113A"/>
    <w:multiLevelType w:val="hybridMultilevel"/>
    <w:tmpl w:val="43AA1C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7C51EF"/>
    <w:multiLevelType w:val="hybridMultilevel"/>
    <w:tmpl w:val="222671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350D42"/>
    <w:multiLevelType w:val="hybridMultilevel"/>
    <w:tmpl w:val="AA8AF0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45517C"/>
    <w:multiLevelType w:val="hybridMultilevel"/>
    <w:tmpl w:val="A5F67ADE"/>
    <w:lvl w:ilvl="0" w:tplc="FFFFFFF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7F54C8"/>
    <w:multiLevelType w:val="hybridMultilevel"/>
    <w:tmpl w:val="5260B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BE30E0"/>
    <w:multiLevelType w:val="hybridMultilevel"/>
    <w:tmpl w:val="64184B2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BC33AE5"/>
    <w:multiLevelType w:val="hybridMultilevel"/>
    <w:tmpl w:val="282EE8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C73148C"/>
    <w:multiLevelType w:val="hybridMultilevel"/>
    <w:tmpl w:val="8C460164"/>
    <w:lvl w:ilvl="0" w:tplc="D982C978">
      <w:start w:val="1"/>
      <w:numFmt w:val="decimal"/>
      <w:lvlText w:val="%1)"/>
      <w:lvlJc w:val="left"/>
      <w:pPr>
        <w:ind w:left="360" w:hanging="360"/>
      </w:pPr>
      <w:rPr>
        <w:rFonts w:cstheme="minorHAns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4E734EB5"/>
    <w:multiLevelType w:val="hybridMultilevel"/>
    <w:tmpl w:val="9A30D3BC"/>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5" w15:restartNumberingAfterBreak="0">
    <w:nsid w:val="504F3341"/>
    <w:multiLevelType w:val="hybridMultilevel"/>
    <w:tmpl w:val="0CE06C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5F25B8D"/>
    <w:multiLevelType w:val="hybridMultilevel"/>
    <w:tmpl w:val="F13E61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F84D9C"/>
    <w:multiLevelType w:val="hybridMultilevel"/>
    <w:tmpl w:val="46603A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3F056D"/>
    <w:multiLevelType w:val="hybridMultilevel"/>
    <w:tmpl w:val="BFACCE9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9E8709C"/>
    <w:multiLevelType w:val="hybridMultilevel"/>
    <w:tmpl w:val="6B74A6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C225EA4"/>
    <w:multiLevelType w:val="hybridMultilevel"/>
    <w:tmpl w:val="08EA47E0"/>
    <w:lvl w:ilvl="0" w:tplc="C00C0A00">
      <w:start w:val="1"/>
      <w:numFmt w:val="bullet"/>
      <w:lvlText w:val="◉"/>
      <w:lvlJc w:val="left"/>
      <w:pPr>
        <w:tabs>
          <w:tab w:val="num" w:pos="720"/>
        </w:tabs>
        <w:ind w:left="720" w:hanging="360"/>
      </w:pPr>
      <w:rPr>
        <w:rFonts w:ascii="MS Gothic" w:hAnsi="MS Gothic" w:hint="default"/>
      </w:rPr>
    </w:lvl>
    <w:lvl w:ilvl="1" w:tplc="09CE5E34" w:tentative="1">
      <w:start w:val="1"/>
      <w:numFmt w:val="bullet"/>
      <w:lvlText w:val="◉"/>
      <w:lvlJc w:val="left"/>
      <w:pPr>
        <w:tabs>
          <w:tab w:val="num" w:pos="1440"/>
        </w:tabs>
        <w:ind w:left="1440" w:hanging="360"/>
      </w:pPr>
      <w:rPr>
        <w:rFonts w:ascii="MS Gothic" w:hAnsi="MS Gothic" w:hint="default"/>
      </w:rPr>
    </w:lvl>
    <w:lvl w:ilvl="2" w:tplc="68F040EC" w:tentative="1">
      <w:start w:val="1"/>
      <w:numFmt w:val="bullet"/>
      <w:lvlText w:val="◉"/>
      <w:lvlJc w:val="left"/>
      <w:pPr>
        <w:tabs>
          <w:tab w:val="num" w:pos="2160"/>
        </w:tabs>
        <w:ind w:left="2160" w:hanging="360"/>
      </w:pPr>
      <w:rPr>
        <w:rFonts w:ascii="MS Gothic" w:hAnsi="MS Gothic" w:hint="default"/>
      </w:rPr>
    </w:lvl>
    <w:lvl w:ilvl="3" w:tplc="06786860" w:tentative="1">
      <w:start w:val="1"/>
      <w:numFmt w:val="bullet"/>
      <w:lvlText w:val="◉"/>
      <w:lvlJc w:val="left"/>
      <w:pPr>
        <w:tabs>
          <w:tab w:val="num" w:pos="2880"/>
        </w:tabs>
        <w:ind w:left="2880" w:hanging="360"/>
      </w:pPr>
      <w:rPr>
        <w:rFonts w:ascii="MS Gothic" w:hAnsi="MS Gothic" w:hint="default"/>
      </w:rPr>
    </w:lvl>
    <w:lvl w:ilvl="4" w:tplc="A37A1816" w:tentative="1">
      <w:start w:val="1"/>
      <w:numFmt w:val="bullet"/>
      <w:lvlText w:val="◉"/>
      <w:lvlJc w:val="left"/>
      <w:pPr>
        <w:tabs>
          <w:tab w:val="num" w:pos="3600"/>
        </w:tabs>
        <w:ind w:left="3600" w:hanging="360"/>
      </w:pPr>
      <w:rPr>
        <w:rFonts w:ascii="MS Gothic" w:hAnsi="MS Gothic" w:hint="default"/>
      </w:rPr>
    </w:lvl>
    <w:lvl w:ilvl="5" w:tplc="485EB34C" w:tentative="1">
      <w:start w:val="1"/>
      <w:numFmt w:val="bullet"/>
      <w:lvlText w:val="◉"/>
      <w:lvlJc w:val="left"/>
      <w:pPr>
        <w:tabs>
          <w:tab w:val="num" w:pos="4320"/>
        </w:tabs>
        <w:ind w:left="4320" w:hanging="360"/>
      </w:pPr>
      <w:rPr>
        <w:rFonts w:ascii="MS Gothic" w:hAnsi="MS Gothic" w:hint="default"/>
      </w:rPr>
    </w:lvl>
    <w:lvl w:ilvl="6" w:tplc="F156377A" w:tentative="1">
      <w:start w:val="1"/>
      <w:numFmt w:val="bullet"/>
      <w:lvlText w:val="◉"/>
      <w:lvlJc w:val="left"/>
      <w:pPr>
        <w:tabs>
          <w:tab w:val="num" w:pos="5040"/>
        </w:tabs>
        <w:ind w:left="5040" w:hanging="360"/>
      </w:pPr>
      <w:rPr>
        <w:rFonts w:ascii="MS Gothic" w:hAnsi="MS Gothic" w:hint="default"/>
      </w:rPr>
    </w:lvl>
    <w:lvl w:ilvl="7" w:tplc="CBFC30CA" w:tentative="1">
      <w:start w:val="1"/>
      <w:numFmt w:val="bullet"/>
      <w:lvlText w:val="◉"/>
      <w:lvlJc w:val="left"/>
      <w:pPr>
        <w:tabs>
          <w:tab w:val="num" w:pos="5760"/>
        </w:tabs>
        <w:ind w:left="5760" w:hanging="360"/>
      </w:pPr>
      <w:rPr>
        <w:rFonts w:ascii="MS Gothic" w:hAnsi="MS Gothic" w:hint="default"/>
      </w:rPr>
    </w:lvl>
    <w:lvl w:ilvl="8" w:tplc="3F3C3D18" w:tentative="1">
      <w:start w:val="1"/>
      <w:numFmt w:val="bullet"/>
      <w:lvlText w:val="◉"/>
      <w:lvlJc w:val="left"/>
      <w:pPr>
        <w:tabs>
          <w:tab w:val="num" w:pos="6480"/>
        </w:tabs>
        <w:ind w:left="6480" w:hanging="360"/>
      </w:pPr>
      <w:rPr>
        <w:rFonts w:ascii="MS Gothic" w:hAnsi="MS Gothic" w:hint="default"/>
      </w:rPr>
    </w:lvl>
  </w:abstractNum>
  <w:abstractNum w:abstractNumId="31" w15:restartNumberingAfterBreak="0">
    <w:nsid w:val="5D9B4983"/>
    <w:multiLevelType w:val="hybridMultilevel"/>
    <w:tmpl w:val="BACCD0A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2E64AFC"/>
    <w:multiLevelType w:val="hybridMultilevel"/>
    <w:tmpl w:val="75187D14"/>
    <w:lvl w:ilvl="0" w:tplc="6B82E5D4">
      <w:start w:val="1"/>
      <w:numFmt w:val="upperLetter"/>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3" w15:restartNumberingAfterBreak="0">
    <w:nsid w:val="69191FBE"/>
    <w:multiLevelType w:val="hybridMultilevel"/>
    <w:tmpl w:val="D898C7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A8B278F"/>
    <w:multiLevelType w:val="hybridMultilevel"/>
    <w:tmpl w:val="1DDE0DEA"/>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5" w15:restartNumberingAfterBreak="0">
    <w:nsid w:val="6BA61F8D"/>
    <w:multiLevelType w:val="hybridMultilevel"/>
    <w:tmpl w:val="BF3034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BBA0927"/>
    <w:multiLevelType w:val="hybridMultilevel"/>
    <w:tmpl w:val="8B9EAC8E"/>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7" w15:restartNumberingAfterBreak="0">
    <w:nsid w:val="6E7A1535"/>
    <w:multiLevelType w:val="hybridMultilevel"/>
    <w:tmpl w:val="A9F48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C07EA2"/>
    <w:multiLevelType w:val="multilevel"/>
    <w:tmpl w:val="D33C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B10F0"/>
    <w:multiLevelType w:val="hybridMultilevel"/>
    <w:tmpl w:val="2CB0E356"/>
    <w:lvl w:ilvl="0" w:tplc="D9DEB95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506BBB"/>
    <w:multiLevelType w:val="hybridMultilevel"/>
    <w:tmpl w:val="6BD43F4A"/>
    <w:lvl w:ilvl="0" w:tplc="6B82E5D4">
      <w:start w:val="1"/>
      <w:numFmt w:val="upperLetter"/>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1" w15:restartNumberingAfterBreak="0">
    <w:nsid w:val="748B3972"/>
    <w:multiLevelType w:val="hybridMultilevel"/>
    <w:tmpl w:val="3970D89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6822A56"/>
    <w:multiLevelType w:val="hybridMultilevel"/>
    <w:tmpl w:val="3244B4E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511395"/>
    <w:multiLevelType w:val="hybridMultilevel"/>
    <w:tmpl w:val="D95C594C"/>
    <w:lvl w:ilvl="0" w:tplc="D982C978">
      <w:start w:val="1"/>
      <w:numFmt w:val="decimal"/>
      <w:lvlText w:val="%1)"/>
      <w:lvlJc w:val="left"/>
      <w:pPr>
        <w:ind w:left="360" w:hanging="360"/>
      </w:pPr>
      <w:rPr>
        <w:rFont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7326497">
    <w:abstractNumId w:val="18"/>
  </w:num>
  <w:num w:numId="2" w16cid:durableId="620917770">
    <w:abstractNumId w:val="27"/>
  </w:num>
  <w:num w:numId="3" w16cid:durableId="1836846031">
    <w:abstractNumId w:val="28"/>
  </w:num>
  <w:num w:numId="4" w16cid:durableId="1474133186">
    <w:abstractNumId w:val="9"/>
  </w:num>
  <w:num w:numId="5" w16cid:durableId="1775514894">
    <w:abstractNumId w:val="11"/>
  </w:num>
  <w:num w:numId="6" w16cid:durableId="1844783061">
    <w:abstractNumId w:val="31"/>
  </w:num>
  <w:num w:numId="7" w16cid:durableId="578442143">
    <w:abstractNumId w:val="24"/>
  </w:num>
  <w:num w:numId="8" w16cid:durableId="2126150899">
    <w:abstractNumId w:val="26"/>
  </w:num>
  <w:num w:numId="9" w16cid:durableId="1279724788">
    <w:abstractNumId w:val="6"/>
  </w:num>
  <w:num w:numId="10" w16cid:durableId="486166669">
    <w:abstractNumId w:val="21"/>
  </w:num>
  <w:num w:numId="11" w16cid:durableId="2065592645">
    <w:abstractNumId w:val="7"/>
  </w:num>
  <w:num w:numId="12" w16cid:durableId="2134865517">
    <w:abstractNumId w:val="17"/>
  </w:num>
  <w:num w:numId="13" w16cid:durableId="1082605701">
    <w:abstractNumId w:val="15"/>
  </w:num>
  <w:num w:numId="14" w16cid:durableId="1709642590">
    <w:abstractNumId w:val="39"/>
  </w:num>
  <w:num w:numId="15" w16cid:durableId="556356634">
    <w:abstractNumId w:val="30"/>
  </w:num>
  <w:num w:numId="16" w16cid:durableId="1830752843">
    <w:abstractNumId w:val="38"/>
  </w:num>
  <w:num w:numId="17" w16cid:durableId="1816289995">
    <w:abstractNumId w:val="14"/>
  </w:num>
  <w:num w:numId="18" w16cid:durableId="1273048882">
    <w:abstractNumId w:val="35"/>
  </w:num>
  <w:num w:numId="19" w16cid:durableId="104428720">
    <w:abstractNumId w:val="29"/>
  </w:num>
  <w:num w:numId="20" w16cid:durableId="1384671039">
    <w:abstractNumId w:val="12"/>
  </w:num>
  <w:num w:numId="21" w16cid:durableId="1122725928">
    <w:abstractNumId w:val="23"/>
  </w:num>
  <w:num w:numId="22" w16cid:durableId="377900400">
    <w:abstractNumId w:val="43"/>
  </w:num>
  <w:num w:numId="23" w16cid:durableId="696270838">
    <w:abstractNumId w:val="10"/>
  </w:num>
  <w:num w:numId="24" w16cid:durableId="1333945106">
    <w:abstractNumId w:val="34"/>
  </w:num>
  <w:num w:numId="25" w16cid:durableId="1223296848">
    <w:abstractNumId w:val="32"/>
  </w:num>
  <w:num w:numId="26" w16cid:durableId="1261375835">
    <w:abstractNumId w:val="40"/>
  </w:num>
  <w:num w:numId="27" w16cid:durableId="698436916">
    <w:abstractNumId w:val="0"/>
  </w:num>
  <w:num w:numId="28" w16cid:durableId="1022047912">
    <w:abstractNumId w:val="1"/>
  </w:num>
  <w:num w:numId="29" w16cid:durableId="443772049">
    <w:abstractNumId w:val="2"/>
  </w:num>
  <w:num w:numId="30" w16cid:durableId="1382825309">
    <w:abstractNumId w:val="3"/>
  </w:num>
  <w:num w:numId="31" w16cid:durableId="1484738754">
    <w:abstractNumId w:val="4"/>
  </w:num>
  <w:num w:numId="32" w16cid:durableId="1081564872">
    <w:abstractNumId w:val="36"/>
  </w:num>
  <w:num w:numId="33" w16cid:durableId="504636455">
    <w:abstractNumId w:val="16"/>
  </w:num>
  <w:num w:numId="34" w16cid:durableId="2104255811">
    <w:abstractNumId w:val="42"/>
  </w:num>
  <w:num w:numId="35" w16cid:durableId="807894304">
    <w:abstractNumId w:val="8"/>
  </w:num>
  <w:num w:numId="36" w16cid:durableId="2083747682">
    <w:abstractNumId w:val="19"/>
  </w:num>
  <w:num w:numId="37" w16cid:durableId="996149558">
    <w:abstractNumId w:val="22"/>
  </w:num>
  <w:num w:numId="38" w16cid:durableId="1902592472">
    <w:abstractNumId w:val="25"/>
  </w:num>
  <w:num w:numId="39" w16cid:durableId="630089558">
    <w:abstractNumId w:val="41"/>
  </w:num>
  <w:num w:numId="40" w16cid:durableId="617686324">
    <w:abstractNumId w:val="5"/>
  </w:num>
  <w:num w:numId="41" w16cid:durableId="1563832390">
    <w:abstractNumId w:val="13"/>
  </w:num>
  <w:num w:numId="42" w16cid:durableId="1434592896">
    <w:abstractNumId w:val="20"/>
  </w:num>
  <w:num w:numId="43" w16cid:durableId="965476831">
    <w:abstractNumId w:val="33"/>
  </w:num>
  <w:num w:numId="44" w16cid:durableId="20792845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01"/>
    <w:rsid w:val="00010F05"/>
    <w:rsid w:val="000159F4"/>
    <w:rsid w:val="0001625F"/>
    <w:rsid w:val="00016665"/>
    <w:rsid w:val="0002122A"/>
    <w:rsid w:val="000233F6"/>
    <w:rsid w:val="0002612B"/>
    <w:rsid w:val="00031007"/>
    <w:rsid w:val="0003568B"/>
    <w:rsid w:val="000438B8"/>
    <w:rsid w:val="000600AD"/>
    <w:rsid w:val="00065566"/>
    <w:rsid w:val="00082748"/>
    <w:rsid w:val="000872FB"/>
    <w:rsid w:val="000948F5"/>
    <w:rsid w:val="000A048D"/>
    <w:rsid w:val="000C1C0E"/>
    <w:rsid w:val="000C3E8E"/>
    <w:rsid w:val="000C7D5E"/>
    <w:rsid w:val="000D51FE"/>
    <w:rsid w:val="000E5014"/>
    <w:rsid w:val="00115477"/>
    <w:rsid w:val="001165CC"/>
    <w:rsid w:val="0012274A"/>
    <w:rsid w:val="00123409"/>
    <w:rsid w:val="001245EF"/>
    <w:rsid w:val="0013357A"/>
    <w:rsid w:val="00134CC6"/>
    <w:rsid w:val="0013562A"/>
    <w:rsid w:val="00135F07"/>
    <w:rsid w:val="00137F41"/>
    <w:rsid w:val="00153B61"/>
    <w:rsid w:val="0017382C"/>
    <w:rsid w:val="001808CA"/>
    <w:rsid w:val="00193D91"/>
    <w:rsid w:val="001941E3"/>
    <w:rsid w:val="001A02BB"/>
    <w:rsid w:val="001A39F7"/>
    <w:rsid w:val="001A3E56"/>
    <w:rsid w:val="001B1BDD"/>
    <w:rsid w:val="001B5BC9"/>
    <w:rsid w:val="001D0D00"/>
    <w:rsid w:val="001D1AB7"/>
    <w:rsid w:val="001F2039"/>
    <w:rsid w:val="001F664E"/>
    <w:rsid w:val="0020410F"/>
    <w:rsid w:val="00215450"/>
    <w:rsid w:val="0021618F"/>
    <w:rsid w:val="0022524C"/>
    <w:rsid w:val="002265EE"/>
    <w:rsid w:val="00236701"/>
    <w:rsid w:val="002557CA"/>
    <w:rsid w:val="00264D65"/>
    <w:rsid w:val="00267B2E"/>
    <w:rsid w:val="0027451A"/>
    <w:rsid w:val="00297210"/>
    <w:rsid w:val="002B5FB9"/>
    <w:rsid w:val="002C0A11"/>
    <w:rsid w:val="002D67B3"/>
    <w:rsid w:val="002D7FCF"/>
    <w:rsid w:val="003012E1"/>
    <w:rsid w:val="003013EE"/>
    <w:rsid w:val="003074D7"/>
    <w:rsid w:val="003167EA"/>
    <w:rsid w:val="0031681F"/>
    <w:rsid w:val="003207AD"/>
    <w:rsid w:val="00320A22"/>
    <w:rsid w:val="0034306C"/>
    <w:rsid w:val="003578F3"/>
    <w:rsid w:val="00365D17"/>
    <w:rsid w:val="00371BF6"/>
    <w:rsid w:val="0037423F"/>
    <w:rsid w:val="0038639E"/>
    <w:rsid w:val="00387253"/>
    <w:rsid w:val="0039414B"/>
    <w:rsid w:val="003C3C69"/>
    <w:rsid w:val="003D2944"/>
    <w:rsid w:val="003E1871"/>
    <w:rsid w:val="003E2B58"/>
    <w:rsid w:val="003F454D"/>
    <w:rsid w:val="004019AC"/>
    <w:rsid w:val="00423FBD"/>
    <w:rsid w:val="00424750"/>
    <w:rsid w:val="004313D1"/>
    <w:rsid w:val="00434E80"/>
    <w:rsid w:val="00447F42"/>
    <w:rsid w:val="004519F7"/>
    <w:rsid w:val="004544AA"/>
    <w:rsid w:val="00466363"/>
    <w:rsid w:val="00483649"/>
    <w:rsid w:val="004A3B3E"/>
    <w:rsid w:val="004A3F69"/>
    <w:rsid w:val="004B19DC"/>
    <w:rsid w:val="004B3747"/>
    <w:rsid w:val="004B65D7"/>
    <w:rsid w:val="004C61B9"/>
    <w:rsid w:val="004E70DD"/>
    <w:rsid w:val="004F047F"/>
    <w:rsid w:val="004F20C4"/>
    <w:rsid w:val="004F2C94"/>
    <w:rsid w:val="00524AE1"/>
    <w:rsid w:val="00550372"/>
    <w:rsid w:val="00561DF9"/>
    <w:rsid w:val="005631D7"/>
    <w:rsid w:val="00563810"/>
    <w:rsid w:val="005654CE"/>
    <w:rsid w:val="00570B4F"/>
    <w:rsid w:val="00580C4A"/>
    <w:rsid w:val="00584DA0"/>
    <w:rsid w:val="0059325A"/>
    <w:rsid w:val="005A2E17"/>
    <w:rsid w:val="005A4102"/>
    <w:rsid w:val="005A4822"/>
    <w:rsid w:val="005A75E3"/>
    <w:rsid w:val="005B3E5E"/>
    <w:rsid w:val="005B5C2C"/>
    <w:rsid w:val="005C35CB"/>
    <w:rsid w:val="005C56C4"/>
    <w:rsid w:val="005D018E"/>
    <w:rsid w:val="005D3FFD"/>
    <w:rsid w:val="005D508A"/>
    <w:rsid w:val="005E100D"/>
    <w:rsid w:val="005E5034"/>
    <w:rsid w:val="005E6AE9"/>
    <w:rsid w:val="005F3CEF"/>
    <w:rsid w:val="00603401"/>
    <w:rsid w:val="006228F6"/>
    <w:rsid w:val="00624A90"/>
    <w:rsid w:val="00645BCD"/>
    <w:rsid w:val="00653996"/>
    <w:rsid w:val="00667472"/>
    <w:rsid w:val="006A7709"/>
    <w:rsid w:val="006B3587"/>
    <w:rsid w:val="006D32BE"/>
    <w:rsid w:val="006D360E"/>
    <w:rsid w:val="006F0C9B"/>
    <w:rsid w:val="006F1828"/>
    <w:rsid w:val="006F3969"/>
    <w:rsid w:val="00706CA2"/>
    <w:rsid w:val="00713D16"/>
    <w:rsid w:val="007222B4"/>
    <w:rsid w:val="00734BBD"/>
    <w:rsid w:val="0073770A"/>
    <w:rsid w:val="00743A0D"/>
    <w:rsid w:val="007533C1"/>
    <w:rsid w:val="00753EFF"/>
    <w:rsid w:val="00776511"/>
    <w:rsid w:val="00777BFD"/>
    <w:rsid w:val="0079242B"/>
    <w:rsid w:val="00794943"/>
    <w:rsid w:val="007A145F"/>
    <w:rsid w:val="007A2A7B"/>
    <w:rsid w:val="007B2EAC"/>
    <w:rsid w:val="007B7AD4"/>
    <w:rsid w:val="007D092E"/>
    <w:rsid w:val="007D6438"/>
    <w:rsid w:val="007E0B5C"/>
    <w:rsid w:val="007E0E96"/>
    <w:rsid w:val="007F05B8"/>
    <w:rsid w:val="008135E1"/>
    <w:rsid w:val="00814BF5"/>
    <w:rsid w:val="00826896"/>
    <w:rsid w:val="00853176"/>
    <w:rsid w:val="00854431"/>
    <w:rsid w:val="0085601E"/>
    <w:rsid w:val="00862E40"/>
    <w:rsid w:val="00871114"/>
    <w:rsid w:val="008743F1"/>
    <w:rsid w:val="008774B7"/>
    <w:rsid w:val="00884076"/>
    <w:rsid w:val="00893128"/>
    <w:rsid w:val="008B43B1"/>
    <w:rsid w:val="008B79CD"/>
    <w:rsid w:val="008D4EBA"/>
    <w:rsid w:val="008D58C5"/>
    <w:rsid w:val="008D6D2D"/>
    <w:rsid w:val="008E2CE4"/>
    <w:rsid w:val="008F2ADF"/>
    <w:rsid w:val="008F4140"/>
    <w:rsid w:val="00902D9C"/>
    <w:rsid w:val="009069C5"/>
    <w:rsid w:val="0091300B"/>
    <w:rsid w:val="00914F03"/>
    <w:rsid w:val="00916E38"/>
    <w:rsid w:val="0091787D"/>
    <w:rsid w:val="00921404"/>
    <w:rsid w:val="00922D2E"/>
    <w:rsid w:val="00926756"/>
    <w:rsid w:val="00934E20"/>
    <w:rsid w:val="00942E00"/>
    <w:rsid w:val="009464B4"/>
    <w:rsid w:val="00953E7B"/>
    <w:rsid w:val="00960AE1"/>
    <w:rsid w:val="00961412"/>
    <w:rsid w:val="00963CEA"/>
    <w:rsid w:val="00964B0C"/>
    <w:rsid w:val="00972FD0"/>
    <w:rsid w:val="0097564A"/>
    <w:rsid w:val="009809C3"/>
    <w:rsid w:val="00984834"/>
    <w:rsid w:val="009855AE"/>
    <w:rsid w:val="009A24DA"/>
    <w:rsid w:val="009A65A2"/>
    <w:rsid w:val="009B1B52"/>
    <w:rsid w:val="009C420A"/>
    <w:rsid w:val="009C7F31"/>
    <w:rsid w:val="009D6A8D"/>
    <w:rsid w:val="009E289B"/>
    <w:rsid w:val="00A038C4"/>
    <w:rsid w:val="00A10708"/>
    <w:rsid w:val="00A10C66"/>
    <w:rsid w:val="00A3709E"/>
    <w:rsid w:val="00A52A19"/>
    <w:rsid w:val="00A575E7"/>
    <w:rsid w:val="00A82295"/>
    <w:rsid w:val="00A951B2"/>
    <w:rsid w:val="00AC10A7"/>
    <w:rsid w:val="00AE2319"/>
    <w:rsid w:val="00AE5E4E"/>
    <w:rsid w:val="00AF080F"/>
    <w:rsid w:val="00B13179"/>
    <w:rsid w:val="00B173C4"/>
    <w:rsid w:val="00B21C93"/>
    <w:rsid w:val="00B2406F"/>
    <w:rsid w:val="00B31BD5"/>
    <w:rsid w:val="00B33B04"/>
    <w:rsid w:val="00B526B2"/>
    <w:rsid w:val="00B60279"/>
    <w:rsid w:val="00B619B5"/>
    <w:rsid w:val="00B73466"/>
    <w:rsid w:val="00B81171"/>
    <w:rsid w:val="00B8377F"/>
    <w:rsid w:val="00B8648F"/>
    <w:rsid w:val="00B86D4A"/>
    <w:rsid w:val="00B9042F"/>
    <w:rsid w:val="00B90F49"/>
    <w:rsid w:val="00B9133D"/>
    <w:rsid w:val="00B9183D"/>
    <w:rsid w:val="00BA725A"/>
    <w:rsid w:val="00BB5DA1"/>
    <w:rsid w:val="00BC1B17"/>
    <w:rsid w:val="00BC5F5E"/>
    <w:rsid w:val="00BD6246"/>
    <w:rsid w:val="00BE59A1"/>
    <w:rsid w:val="00C15771"/>
    <w:rsid w:val="00C2714E"/>
    <w:rsid w:val="00C32CA6"/>
    <w:rsid w:val="00C33899"/>
    <w:rsid w:val="00C36987"/>
    <w:rsid w:val="00C40AEA"/>
    <w:rsid w:val="00C47495"/>
    <w:rsid w:val="00C54D15"/>
    <w:rsid w:val="00C608D8"/>
    <w:rsid w:val="00C7021F"/>
    <w:rsid w:val="00C74DC4"/>
    <w:rsid w:val="00C76BCC"/>
    <w:rsid w:val="00C81404"/>
    <w:rsid w:val="00C82920"/>
    <w:rsid w:val="00C84636"/>
    <w:rsid w:val="00C86412"/>
    <w:rsid w:val="00C92A86"/>
    <w:rsid w:val="00C93378"/>
    <w:rsid w:val="00C937CB"/>
    <w:rsid w:val="00CA12ED"/>
    <w:rsid w:val="00CC4279"/>
    <w:rsid w:val="00CD188C"/>
    <w:rsid w:val="00CE1330"/>
    <w:rsid w:val="00CE3890"/>
    <w:rsid w:val="00CE7793"/>
    <w:rsid w:val="00D05133"/>
    <w:rsid w:val="00D2620E"/>
    <w:rsid w:val="00D328BD"/>
    <w:rsid w:val="00D33199"/>
    <w:rsid w:val="00D33A99"/>
    <w:rsid w:val="00D340A1"/>
    <w:rsid w:val="00D4786E"/>
    <w:rsid w:val="00D6233D"/>
    <w:rsid w:val="00D675E0"/>
    <w:rsid w:val="00D87100"/>
    <w:rsid w:val="00DA2C3A"/>
    <w:rsid w:val="00DA40F0"/>
    <w:rsid w:val="00DB3B28"/>
    <w:rsid w:val="00DC38B0"/>
    <w:rsid w:val="00DC4155"/>
    <w:rsid w:val="00DC5FD9"/>
    <w:rsid w:val="00DD2763"/>
    <w:rsid w:val="00DD48C6"/>
    <w:rsid w:val="00DE1C53"/>
    <w:rsid w:val="00DE7D10"/>
    <w:rsid w:val="00DF235D"/>
    <w:rsid w:val="00DF63D4"/>
    <w:rsid w:val="00E02BD4"/>
    <w:rsid w:val="00E16EBE"/>
    <w:rsid w:val="00E478D8"/>
    <w:rsid w:val="00E5015E"/>
    <w:rsid w:val="00E71532"/>
    <w:rsid w:val="00E777B8"/>
    <w:rsid w:val="00E9073D"/>
    <w:rsid w:val="00EA4BC1"/>
    <w:rsid w:val="00EB0B26"/>
    <w:rsid w:val="00EB2315"/>
    <w:rsid w:val="00EB2D1D"/>
    <w:rsid w:val="00EB6AB4"/>
    <w:rsid w:val="00ED6F42"/>
    <w:rsid w:val="00EE0828"/>
    <w:rsid w:val="00EE7BBC"/>
    <w:rsid w:val="00EF41B6"/>
    <w:rsid w:val="00F064E1"/>
    <w:rsid w:val="00F1147E"/>
    <w:rsid w:val="00F2127F"/>
    <w:rsid w:val="00F23CC5"/>
    <w:rsid w:val="00F24C72"/>
    <w:rsid w:val="00F34840"/>
    <w:rsid w:val="00F41B87"/>
    <w:rsid w:val="00F52AF5"/>
    <w:rsid w:val="00F55F09"/>
    <w:rsid w:val="00F608B5"/>
    <w:rsid w:val="00F60EF0"/>
    <w:rsid w:val="00F65DA6"/>
    <w:rsid w:val="00F66278"/>
    <w:rsid w:val="00F73256"/>
    <w:rsid w:val="00F7511A"/>
    <w:rsid w:val="00F843A5"/>
    <w:rsid w:val="00F8566B"/>
    <w:rsid w:val="00F90F91"/>
    <w:rsid w:val="00F92A67"/>
    <w:rsid w:val="00F9363E"/>
    <w:rsid w:val="00F97D15"/>
    <w:rsid w:val="00FA7F23"/>
    <w:rsid w:val="00FB44F2"/>
    <w:rsid w:val="00FC4CF8"/>
    <w:rsid w:val="00FD296C"/>
    <w:rsid w:val="00FD3E5E"/>
    <w:rsid w:val="00FD7F48"/>
    <w:rsid w:val="00FE14D7"/>
    <w:rsid w:val="00FF115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95C385"/>
  <w15:docId w15:val="{375FDDBF-868D-4FBC-AA87-32FD1C981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D9C"/>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16E38"/>
    <w:pPr>
      <w:ind w:left="720"/>
      <w:contextualSpacing/>
    </w:pPr>
  </w:style>
  <w:style w:type="paragraph" w:styleId="BalloonText">
    <w:name w:val="Balloon Text"/>
    <w:basedOn w:val="Normal"/>
    <w:link w:val="BalloonTextChar"/>
    <w:uiPriority w:val="99"/>
    <w:semiHidden/>
    <w:unhideWhenUsed/>
    <w:rsid w:val="004B374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4B3747"/>
    <w:rPr>
      <w:rFonts w:ascii="Tahoma" w:hAnsi="Tahoma" w:cs="Tahoma"/>
      <w:sz w:val="16"/>
      <w:szCs w:val="14"/>
    </w:rPr>
  </w:style>
  <w:style w:type="table" w:styleId="TableGrid">
    <w:name w:val="Table Grid"/>
    <w:basedOn w:val="TableNormal"/>
    <w:uiPriority w:val="59"/>
    <w:rsid w:val="004B3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lighter-c0">
    <w:name w:val="enlighter-c0"/>
    <w:basedOn w:val="DefaultParagraphFont"/>
    <w:rsid w:val="00914F03"/>
  </w:style>
  <w:style w:type="character" w:customStyle="1" w:styleId="enlighter-text">
    <w:name w:val="enlighter-text"/>
    <w:basedOn w:val="DefaultParagraphFont"/>
    <w:rsid w:val="00914F03"/>
  </w:style>
  <w:style w:type="character" w:customStyle="1" w:styleId="enlighter-k0">
    <w:name w:val="enlighter-k0"/>
    <w:basedOn w:val="DefaultParagraphFont"/>
    <w:rsid w:val="00914F03"/>
  </w:style>
  <w:style w:type="character" w:customStyle="1" w:styleId="enlighter-k10">
    <w:name w:val="enlighter-k10"/>
    <w:basedOn w:val="DefaultParagraphFont"/>
    <w:rsid w:val="00914F03"/>
  </w:style>
  <w:style w:type="character" w:customStyle="1" w:styleId="enlighter-m1">
    <w:name w:val="enlighter-m1"/>
    <w:basedOn w:val="DefaultParagraphFont"/>
    <w:rsid w:val="00914F03"/>
  </w:style>
  <w:style w:type="character" w:customStyle="1" w:styleId="enlighter-g1">
    <w:name w:val="enlighter-g1"/>
    <w:basedOn w:val="DefaultParagraphFont"/>
    <w:rsid w:val="00914F03"/>
  </w:style>
  <w:style w:type="character" w:customStyle="1" w:styleId="enlighter-s0">
    <w:name w:val="enlighter-s0"/>
    <w:basedOn w:val="DefaultParagraphFont"/>
    <w:rsid w:val="00914F03"/>
  </w:style>
  <w:style w:type="character" w:customStyle="1" w:styleId="enlighter-n1">
    <w:name w:val="enlighter-n1"/>
    <w:basedOn w:val="DefaultParagraphFont"/>
    <w:rsid w:val="00914F03"/>
  </w:style>
  <w:style w:type="character" w:customStyle="1" w:styleId="enlighter-m0">
    <w:name w:val="enlighter-m0"/>
    <w:basedOn w:val="DefaultParagraphFont"/>
    <w:rsid w:val="00914F03"/>
  </w:style>
  <w:style w:type="character" w:customStyle="1" w:styleId="enlighter-k1">
    <w:name w:val="enlighter-k1"/>
    <w:basedOn w:val="DefaultParagraphFont"/>
    <w:rsid w:val="00914F03"/>
  </w:style>
  <w:style w:type="character" w:customStyle="1" w:styleId="enlighter-e1">
    <w:name w:val="enlighter-e1"/>
    <w:basedOn w:val="DefaultParagraphFont"/>
    <w:rsid w:val="00914F03"/>
  </w:style>
  <w:style w:type="character" w:customStyle="1" w:styleId="enlighter-n0">
    <w:name w:val="enlighter-n0"/>
    <w:basedOn w:val="DefaultParagraphFont"/>
    <w:rsid w:val="00914F03"/>
  </w:style>
  <w:style w:type="character" w:customStyle="1" w:styleId="enlighter-e0">
    <w:name w:val="enlighter-e0"/>
    <w:basedOn w:val="DefaultParagraphFont"/>
    <w:rsid w:val="00914F03"/>
  </w:style>
  <w:style w:type="character" w:customStyle="1" w:styleId="enlighter-n2">
    <w:name w:val="enlighter-n2"/>
    <w:basedOn w:val="DefaultParagraphFont"/>
    <w:rsid w:val="00914F03"/>
  </w:style>
  <w:style w:type="paragraph" w:styleId="Header">
    <w:name w:val="header"/>
    <w:basedOn w:val="Normal"/>
    <w:link w:val="HeaderChar"/>
    <w:uiPriority w:val="99"/>
    <w:unhideWhenUsed/>
    <w:rsid w:val="009614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412"/>
    <w:rPr>
      <w:rFonts w:cs="Mangal"/>
    </w:rPr>
  </w:style>
  <w:style w:type="paragraph" w:styleId="Footer">
    <w:name w:val="footer"/>
    <w:basedOn w:val="Normal"/>
    <w:link w:val="FooterChar"/>
    <w:uiPriority w:val="99"/>
    <w:unhideWhenUsed/>
    <w:rsid w:val="009614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412"/>
    <w:rPr>
      <w:rFonts w:cs="Mangal"/>
    </w:rPr>
  </w:style>
  <w:style w:type="character" w:styleId="Hyperlink">
    <w:name w:val="Hyperlink"/>
    <w:basedOn w:val="DefaultParagraphFont"/>
    <w:uiPriority w:val="99"/>
    <w:unhideWhenUsed/>
    <w:rsid w:val="006228F6"/>
    <w:rPr>
      <w:color w:val="0000FF" w:themeColor="hyperlink"/>
      <w:u w:val="single"/>
    </w:rPr>
  </w:style>
  <w:style w:type="paragraph" w:styleId="NoSpacing">
    <w:name w:val="No Spacing"/>
    <w:uiPriority w:val="1"/>
    <w:qFormat/>
    <w:rsid w:val="00C36987"/>
    <w:pPr>
      <w:spacing w:after="0" w:line="240" w:lineRule="auto"/>
    </w:pPr>
    <w:rPr>
      <w:szCs w:val="22"/>
      <w:lang w:bidi="ar-SA"/>
    </w:rPr>
  </w:style>
  <w:style w:type="character" w:styleId="UnresolvedMention">
    <w:name w:val="Unresolved Mention"/>
    <w:basedOn w:val="DefaultParagraphFont"/>
    <w:uiPriority w:val="99"/>
    <w:semiHidden/>
    <w:unhideWhenUsed/>
    <w:rsid w:val="00BC5F5E"/>
    <w:rPr>
      <w:color w:val="605E5C"/>
      <w:shd w:val="clear" w:color="auto" w:fill="E1DFDD"/>
    </w:rPr>
  </w:style>
  <w:style w:type="character" w:styleId="FollowedHyperlink">
    <w:name w:val="FollowedHyperlink"/>
    <w:basedOn w:val="DefaultParagraphFont"/>
    <w:uiPriority w:val="99"/>
    <w:semiHidden/>
    <w:unhideWhenUsed/>
    <w:rsid w:val="00A1070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3242">
      <w:bodyDiv w:val="1"/>
      <w:marLeft w:val="0"/>
      <w:marRight w:val="0"/>
      <w:marTop w:val="0"/>
      <w:marBottom w:val="0"/>
      <w:divBdr>
        <w:top w:val="none" w:sz="0" w:space="0" w:color="auto"/>
        <w:left w:val="none" w:sz="0" w:space="0" w:color="auto"/>
        <w:bottom w:val="none" w:sz="0" w:space="0" w:color="auto"/>
        <w:right w:val="none" w:sz="0" w:space="0" w:color="auto"/>
      </w:divBdr>
    </w:div>
    <w:div w:id="129203536">
      <w:bodyDiv w:val="1"/>
      <w:marLeft w:val="0"/>
      <w:marRight w:val="0"/>
      <w:marTop w:val="0"/>
      <w:marBottom w:val="0"/>
      <w:divBdr>
        <w:top w:val="none" w:sz="0" w:space="0" w:color="auto"/>
        <w:left w:val="none" w:sz="0" w:space="0" w:color="auto"/>
        <w:bottom w:val="none" w:sz="0" w:space="0" w:color="auto"/>
        <w:right w:val="none" w:sz="0" w:space="0" w:color="auto"/>
      </w:divBdr>
    </w:div>
    <w:div w:id="183446482">
      <w:bodyDiv w:val="1"/>
      <w:marLeft w:val="0"/>
      <w:marRight w:val="0"/>
      <w:marTop w:val="0"/>
      <w:marBottom w:val="0"/>
      <w:divBdr>
        <w:top w:val="none" w:sz="0" w:space="0" w:color="auto"/>
        <w:left w:val="none" w:sz="0" w:space="0" w:color="auto"/>
        <w:bottom w:val="none" w:sz="0" w:space="0" w:color="auto"/>
        <w:right w:val="none" w:sz="0" w:space="0" w:color="auto"/>
      </w:divBdr>
      <w:divsChild>
        <w:div w:id="797455614">
          <w:marLeft w:val="0"/>
          <w:marRight w:val="0"/>
          <w:marTop w:val="0"/>
          <w:marBottom w:val="0"/>
          <w:divBdr>
            <w:top w:val="none" w:sz="0" w:space="0" w:color="auto"/>
            <w:left w:val="none" w:sz="0" w:space="0" w:color="auto"/>
            <w:bottom w:val="none" w:sz="0" w:space="0" w:color="auto"/>
            <w:right w:val="none" w:sz="0" w:space="0" w:color="auto"/>
          </w:divBdr>
          <w:divsChild>
            <w:div w:id="387261674">
              <w:marLeft w:val="0"/>
              <w:marRight w:val="0"/>
              <w:marTop w:val="0"/>
              <w:marBottom w:val="0"/>
              <w:divBdr>
                <w:top w:val="none" w:sz="0" w:space="0" w:color="auto"/>
                <w:left w:val="none" w:sz="0" w:space="0" w:color="auto"/>
                <w:bottom w:val="none" w:sz="0" w:space="0" w:color="auto"/>
                <w:right w:val="none" w:sz="0" w:space="0" w:color="auto"/>
              </w:divBdr>
            </w:div>
          </w:divsChild>
        </w:div>
        <w:div w:id="1392583563">
          <w:marLeft w:val="0"/>
          <w:marRight w:val="0"/>
          <w:marTop w:val="0"/>
          <w:marBottom w:val="0"/>
          <w:divBdr>
            <w:top w:val="none" w:sz="0" w:space="0" w:color="auto"/>
            <w:left w:val="none" w:sz="0" w:space="0" w:color="auto"/>
            <w:bottom w:val="none" w:sz="0" w:space="0" w:color="auto"/>
            <w:right w:val="none" w:sz="0" w:space="0" w:color="auto"/>
          </w:divBdr>
          <w:divsChild>
            <w:div w:id="6298992">
              <w:marLeft w:val="0"/>
              <w:marRight w:val="0"/>
              <w:marTop w:val="0"/>
              <w:marBottom w:val="0"/>
              <w:divBdr>
                <w:top w:val="none" w:sz="0" w:space="0" w:color="auto"/>
                <w:left w:val="none" w:sz="0" w:space="0" w:color="auto"/>
                <w:bottom w:val="none" w:sz="0" w:space="0" w:color="auto"/>
                <w:right w:val="none" w:sz="0" w:space="0" w:color="auto"/>
              </w:divBdr>
            </w:div>
          </w:divsChild>
        </w:div>
        <w:div w:id="1090926590">
          <w:marLeft w:val="0"/>
          <w:marRight w:val="0"/>
          <w:marTop w:val="0"/>
          <w:marBottom w:val="0"/>
          <w:divBdr>
            <w:top w:val="none" w:sz="0" w:space="0" w:color="auto"/>
            <w:left w:val="none" w:sz="0" w:space="0" w:color="auto"/>
            <w:bottom w:val="none" w:sz="0" w:space="0" w:color="auto"/>
            <w:right w:val="none" w:sz="0" w:space="0" w:color="auto"/>
          </w:divBdr>
          <w:divsChild>
            <w:div w:id="238711561">
              <w:marLeft w:val="0"/>
              <w:marRight w:val="0"/>
              <w:marTop w:val="0"/>
              <w:marBottom w:val="0"/>
              <w:divBdr>
                <w:top w:val="none" w:sz="0" w:space="0" w:color="auto"/>
                <w:left w:val="none" w:sz="0" w:space="0" w:color="auto"/>
                <w:bottom w:val="none" w:sz="0" w:space="0" w:color="auto"/>
                <w:right w:val="none" w:sz="0" w:space="0" w:color="auto"/>
              </w:divBdr>
            </w:div>
          </w:divsChild>
        </w:div>
        <w:div w:id="140509897">
          <w:marLeft w:val="0"/>
          <w:marRight w:val="0"/>
          <w:marTop w:val="0"/>
          <w:marBottom w:val="0"/>
          <w:divBdr>
            <w:top w:val="none" w:sz="0" w:space="0" w:color="auto"/>
            <w:left w:val="none" w:sz="0" w:space="0" w:color="auto"/>
            <w:bottom w:val="none" w:sz="0" w:space="0" w:color="auto"/>
            <w:right w:val="none" w:sz="0" w:space="0" w:color="auto"/>
          </w:divBdr>
          <w:divsChild>
            <w:div w:id="321785463">
              <w:marLeft w:val="0"/>
              <w:marRight w:val="0"/>
              <w:marTop w:val="0"/>
              <w:marBottom w:val="0"/>
              <w:divBdr>
                <w:top w:val="none" w:sz="0" w:space="0" w:color="auto"/>
                <w:left w:val="none" w:sz="0" w:space="0" w:color="auto"/>
                <w:bottom w:val="none" w:sz="0" w:space="0" w:color="auto"/>
                <w:right w:val="none" w:sz="0" w:space="0" w:color="auto"/>
              </w:divBdr>
            </w:div>
          </w:divsChild>
        </w:div>
        <w:div w:id="803502529">
          <w:marLeft w:val="0"/>
          <w:marRight w:val="0"/>
          <w:marTop w:val="0"/>
          <w:marBottom w:val="0"/>
          <w:divBdr>
            <w:top w:val="none" w:sz="0" w:space="0" w:color="auto"/>
            <w:left w:val="none" w:sz="0" w:space="0" w:color="auto"/>
            <w:bottom w:val="none" w:sz="0" w:space="0" w:color="auto"/>
            <w:right w:val="none" w:sz="0" w:space="0" w:color="auto"/>
          </w:divBdr>
          <w:divsChild>
            <w:div w:id="1339776141">
              <w:marLeft w:val="0"/>
              <w:marRight w:val="0"/>
              <w:marTop w:val="0"/>
              <w:marBottom w:val="0"/>
              <w:divBdr>
                <w:top w:val="none" w:sz="0" w:space="0" w:color="auto"/>
                <w:left w:val="none" w:sz="0" w:space="0" w:color="auto"/>
                <w:bottom w:val="none" w:sz="0" w:space="0" w:color="auto"/>
                <w:right w:val="none" w:sz="0" w:space="0" w:color="auto"/>
              </w:divBdr>
            </w:div>
          </w:divsChild>
        </w:div>
        <w:div w:id="1309163644">
          <w:marLeft w:val="0"/>
          <w:marRight w:val="0"/>
          <w:marTop w:val="0"/>
          <w:marBottom w:val="0"/>
          <w:divBdr>
            <w:top w:val="none" w:sz="0" w:space="0" w:color="auto"/>
            <w:left w:val="none" w:sz="0" w:space="0" w:color="auto"/>
            <w:bottom w:val="none" w:sz="0" w:space="0" w:color="auto"/>
            <w:right w:val="none" w:sz="0" w:space="0" w:color="auto"/>
          </w:divBdr>
          <w:divsChild>
            <w:div w:id="220675912">
              <w:marLeft w:val="0"/>
              <w:marRight w:val="0"/>
              <w:marTop w:val="0"/>
              <w:marBottom w:val="0"/>
              <w:divBdr>
                <w:top w:val="none" w:sz="0" w:space="0" w:color="auto"/>
                <w:left w:val="none" w:sz="0" w:space="0" w:color="auto"/>
                <w:bottom w:val="none" w:sz="0" w:space="0" w:color="auto"/>
                <w:right w:val="none" w:sz="0" w:space="0" w:color="auto"/>
              </w:divBdr>
            </w:div>
          </w:divsChild>
        </w:div>
        <w:div w:id="283512118">
          <w:marLeft w:val="0"/>
          <w:marRight w:val="0"/>
          <w:marTop w:val="0"/>
          <w:marBottom w:val="0"/>
          <w:divBdr>
            <w:top w:val="none" w:sz="0" w:space="0" w:color="auto"/>
            <w:left w:val="none" w:sz="0" w:space="0" w:color="auto"/>
            <w:bottom w:val="none" w:sz="0" w:space="0" w:color="auto"/>
            <w:right w:val="none" w:sz="0" w:space="0" w:color="auto"/>
          </w:divBdr>
          <w:divsChild>
            <w:div w:id="1716808215">
              <w:marLeft w:val="0"/>
              <w:marRight w:val="0"/>
              <w:marTop w:val="0"/>
              <w:marBottom w:val="0"/>
              <w:divBdr>
                <w:top w:val="none" w:sz="0" w:space="0" w:color="auto"/>
                <w:left w:val="none" w:sz="0" w:space="0" w:color="auto"/>
                <w:bottom w:val="none" w:sz="0" w:space="0" w:color="auto"/>
                <w:right w:val="none" w:sz="0" w:space="0" w:color="auto"/>
              </w:divBdr>
            </w:div>
          </w:divsChild>
        </w:div>
        <w:div w:id="460533870">
          <w:marLeft w:val="0"/>
          <w:marRight w:val="0"/>
          <w:marTop w:val="0"/>
          <w:marBottom w:val="0"/>
          <w:divBdr>
            <w:top w:val="none" w:sz="0" w:space="0" w:color="auto"/>
            <w:left w:val="none" w:sz="0" w:space="0" w:color="auto"/>
            <w:bottom w:val="none" w:sz="0" w:space="0" w:color="auto"/>
            <w:right w:val="none" w:sz="0" w:space="0" w:color="auto"/>
          </w:divBdr>
          <w:divsChild>
            <w:div w:id="1639529620">
              <w:marLeft w:val="0"/>
              <w:marRight w:val="0"/>
              <w:marTop w:val="0"/>
              <w:marBottom w:val="0"/>
              <w:divBdr>
                <w:top w:val="none" w:sz="0" w:space="0" w:color="auto"/>
                <w:left w:val="none" w:sz="0" w:space="0" w:color="auto"/>
                <w:bottom w:val="none" w:sz="0" w:space="0" w:color="auto"/>
                <w:right w:val="none" w:sz="0" w:space="0" w:color="auto"/>
              </w:divBdr>
            </w:div>
          </w:divsChild>
        </w:div>
        <w:div w:id="539974519">
          <w:marLeft w:val="0"/>
          <w:marRight w:val="0"/>
          <w:marTop w:val="0"/>
          <w:marBottom w:val="0"/>
          <w:divBdr>
            <w:top w:val="none" w:sz="0" w:space="0" w:color="auto"/>
            <w:left w:val="none" w:sz="0" w:space="0" w:color="auto"/>
            <w:bottom w:val="none" w:sz="0" w:space="0" w:color="auto"/>
            <w:right w:val="none" w:sz="0" w:space="0" w:color="auto"/>
          </w:divBdr>
          <w:divsChild>
            <w:div w:id="291909523">
              <w:marLeft w:val="0"/>
              <w:marRight w:val="0"/>
              <w:marTop w:val="0"/>
              <w:marBottom w:val="0"/>
              <w:divBdr>
                <w:top w:val="none" w:sz="0" w:space="0" w:color="auto"/>
                <w:left w:val="none" w:sz="0" w:space="0" w:color="auto"/>
                <w:bottom w:val="none" w:sz="0" w:space="0" w:color="auto"/>
                <w:right w:val="none" w:sz="0" w:space="0" w:color="auto"/>
              </w:divBdr>
            </w:div>
          </w:divsChild>
        </w:div>
        <w:div w:id="1765150516">
          <w:marLeft w:val="0"/>
          <w:marRight w:val="0"/>
          <w:marTop w:val="0"/>
          <w:marBottom w:val="0"/>
          <w:divBdr>
            <w:top w:val="none" w:sz="0" w:space="0" w:color="auto"/>
            <w:left w:val="none" w:sz="0" w:space="0" w:color="auto"/>
            <w:bottom w:val="none" w:sz="0" w:space="0" w:color="auto"/>
            <w:right w:val="none" w:sz="0" w:space="0" w:color="auto"/>
          </w:divBdr>
          <w:divsChild>
            <w:div w:id="34433374">
              <w:marLeft w:val="0"/>
              <w:marRight w:val="0"/>
              <w:marTop w:val="0"/>
              <w:marBottom w:val="0"/>
              <w:divBdr>
                <w:top w:val="none" w:sz="0" w:space="0" w:color="auto"/>
                <w:left w:val="none" w:sz="0" w:space="0" w:color="auto"/>
                <w:bottom w:val="none" w:sz="0" w:space="0" w:color="auto"/>
                <w:right w:val="none" w:sz="0" w:space="0" w:color="auto"/>
              </w:divBdr>
            </w:div>
          </w:divsChild>
        </w:div>
        <w:div w:id="1056663351">
          <w:marLeft w:val="0"/>
          <w:marRight w:val="0"/>
          <w:marTop w:val="0"/>
          <w:marBottom w:val="0"/>
          <w:divBdr>
            <w:top w:val="none" w:sz="0" w:space="0" w:color="auto"/>
            <w:left w:val="none" w:sz="0" w:space="0" w:color="auto"/>
            <w:bottom w:val="none" w:sz="0" w:space="0" w:color="auto"/>
            <w:right w:val="none" w:sz="0" w:space="0" w:color="auto"/>
          </w:divBdr>
          <w:divsChild>
            <w:div w:id="1273323265">
              <w:marLeft w:val="0"/>
              <w:marRight w:val="0"/>
              <w:marTop w:val="0"/>
              <w:marBottom w:val="0"/>
              <w:divBdr>
                <w:top w:val="none" w:sz="0" w:space="0" w:color="auto"/>
                <w:left w:val="none" w:sz="0" w:space="0" w:color="auto"/>
                <w:bottom w:val="none" w:sz="0" w:space="0" w:color="auto"/>
                <w:right w:val="none" w:sz="0" w:space="0" w:color="auto"/>
              </w:divBdr>
            </w:div>
          </w:divsChild>
        </w:div>
        <w:div w:id="1207336270">
          <w:marLeft w:val="0"/>
          <w:marRight w:val="0"/>
          <w:marTop w:val="0"/>
          <w:marBottom w:val="0"/>
          <w:divBdr>
            <w:top w:val="none" w:sz="0" w:space="0" w:color="auto"/>
            <w:left w:val="none" w:sz="0" w:space="0" w:color="auto"/>
            <w:bottom w:val="none" w:sz="0" w:space="0" w:color="auto"/>
            <w:right w:val="none" w:sz="0" w:space="0" w:color="auto"/>
          </w:divBdr>
          <w:divsChild>
            <w:div w:id="1224100501">
              <w:marLeft w:val="0"/>
              <w:marRight w:val="0"/>
              <w:marTop w:val="0"/>
              <w:marBottom w:val="0"/>
              <w:divBdr>
                <w:top w:val="none" w:sz="0" w:space="0" w:color="auto"/>
                <w:left w:val="none" w:sz="0" w:space="0" w:color="auto"/>
                <w:bottom w:val="none" w:sz="0" w:space="0" w:color="auto"/>
                <w:right w:val="none" w:sz="0" w:space="0" w:color="auto"/>
              </w:divBdr>
            </w:div>
          </w:divsChild>
        </w:div>
        <w:div w:id="530724160">
          <w:marLeft w:val="0"/>
          <w:marRight w:val="0"/>
          <w:marTop w:val="0"/>
          <w:marBottom w:val="0"/>
          <w:divBdr>
            <w:top w:val="none" w:sz="0" w:space="0" w:color="auto"/>
            <w:left w:val="none" w:sz="0" w:space="0" w:color="auto"/>
            <w:bottom w:val="none" w:sz="0" w:space="0" w:color="auto"/>
            <w:right w:val="none" w:sz="0" w:space="0" w:color="auto"/>
          </w:divBdr>
          <w:divsChild>
            <w:div w:id="1108891605">
              <w:marLeft w:val="0"/>
              <w:marRight w:val="0"/>
              <w:marTop w:val="0"/>
              <w:marBottom w:val="0"/>
              <w:divBdr>
                <w:top w:val="none" w:sz="0" w:space="0" w:color="auto"/>
                <w:left w:val="none" w:sz="0" w:space="0" w:color="auto"/>
                <w:bottom w:val="none" w:sz="0" w:space="0" w:color="auto"/>
                <w:right w:val="none" w:sz="0" w:space="0" w:color="auto"/>
              </w:divBdr>
            </w:div>
          </w:divsChild>
        </w:div>
        <w:div w:id="1732927714">
          <w:marLeft w:val="0"/>
          <w:marRight w:val="0"/>
          <w:marTop w:val="0"/>
          <w:marBottom w:val="0"/>
          <w:divBdr>
            <w:top w:val="none" w:sz="0" w:space="0" w:color="auto"/>
            <w:left w:val="none" w:sz="0" w:space="0" w:color="auto"/>
            <w:bottom w:val="none" w:sz="0" w:space="0" w:color="auto"/>
            <w:right w:val="none" w:sz="0" w:space="0" w:color="auto"/>
          </w:divBdr>
          <w:divsChild>
            <w:div w:id="1747914158">
              <w:marLeft w:val="0"/>
              <w:marRight w:val="0"/>
              <w:marTop w:val="0"/>
              <w:marBottom w:val="0"/>
              <w:divBdr>
                <w:top w:val="none" w:sz="0" w:space="0" w:color="auto"/>
                <w:left w:val="none" w:sz="0" w:space="0" w:color="auto"/>
                <w:bottom w:val="none" w:sz="0" w:space="0" w:color="auto"/>
                <w:right w:val="none" w:sz="0" w:space="0" w:color="auto"/>
              </w:divBdr>
            </w:div>
          </w:divsChild>
        </w:div>
        <w:div w:id="1010133926">
          <w:marLeft w:val="0"/>
          <w:marRight w:val="0"/>
          <w:marTop w:val="0"/>
          <w:marBottom w:val="0"/>
          <w:divBdr>
            <w:top w:val="none" w:sz="0" w:space="0" w:color="auto"/>
            <w:left w:val="none" w:sz="0" w:space="0" w:color="auto"/>
            <w:bottom w:val="none" w:sz="0" w:space="0" w:color="auto"/>
            <w:right w:val="none" w:sz="0" w:space="0" w:color="auto"/>
          </w:divBdr>
          <w:divsChild>
            <w:div w:id="1398429960">
              <w:marLeft w:val="0"/>
              <w:marRight w:val="0"/>
              <w:marTop w:val="0"/>
              <w:marBottom w:val="0"/>
              <w:divBdr>
                <w:top w:val="none" w:sz="0" w:space="0" w:color="auto"/>
                <w:left w:val="none" w:sz="0" w:space="0" w:color="auto"/>
                <w:bottom w:val="none" w:sz="0" w:space="0" w:color="auto"/>
                <w:right w:val="none" w:sz="0" w:space="0" w:color="auto"/>
              </w:divBdr>
            </w:div>
          </w:divsChild>
        </w:div>
        <w:div w:id="1999651421">
          <w:marLeft w:val="0"/>
          <w:marRight w:val="0"/>
          <w:marTop w:val="0"/>
          <w:marBottom w:val="0"/>
          <w:divBdr>
            <w:top w:val="none" w:sz="0" w:space="0" w:color="auto"/>
            <w:left w:val="none" w:sz="0" w:space="0" w:color="auto"/>
            <w:bottom w:val="none" w:sz="0" w:space="0" w:color="auto"/>
            <w:right w:val="none" w:sz="0" w:space="0" w:color="auto"/>
          </w:divBdr>
          <w:divsChild>
            <w:div w:id="2020304723">
              <w:marLeft w:val="0"/>
              <w:marRight w:val="0"/>
              <w:marTop w:val="0"/>
              <w:marBottom w:val="0"/>
              <w:divBdr>
                <w:top w:val="none" w:sz="0" w:space="0" w:color="auto"/>
                <w:left w:val="none" w:sz="0" w:space="0" w:color="auto"/>
                <w:bottom w:val="none" w:sz="0" w:space="0" w:color="auto"/>
                <w:right w:val="none" w:sz="0" w:space="0" w:color="auto"/>
              </w:divBdr>
            </w:div>
          </w:divsChild>
        </w:div>
        <w:div w:id="1989049869">
          <w:marLeft w:val="0"/>
          <w:marRight w:val="0"/>
          <w:marTop w:val="0"/>
          <w:marBottom w:val="0"/>
          <w:divBdr>
            <w:top w:val="none" w:sz="0" w:space="0" w:color="auto"/>
            <w:left w:val="none" w:sz="0" w:space="0" w:color="auto"/>
            <w:bottom w:val="none" w:sz="0" w:space="0" w:color="auto"/>
            <w:right w:val="none" w:sz="0" w:space="0" w:color="auto"/>
          </w:divBdr>
          <w:divsChild>
            <w:div w:id="89595025">
              <w:marLeft w:val="0"/>
              <w:marRight w:val="0"/>
              <w:marTop w:val="0"/>
              <w:marBottom w:val="0"/>
              <w:divBdr>
                <w:top w:val="none" w:sz="0" w:space="0" w:color="auto"/>
                <w:left w:val="none" w:sz="0" w:space="0" w:color="auto"/>
                <w:bottom w:val="none" w:sz="0" w:space="0" w:color="auto"/>
                <w:right w:val="none" w:sz="0" w:space="0" w:color="auto"/>
              </w:divBdr>
            </w:div>
          </w:divsChild>
        </w:div>
        <w:div w:id="1506167164">
          <w:marLeft w:val="0"/>
          <w:marRight w:val="0"/>
          <w:marTop w:val="0"/>
          <w:marBottom w:val="0"/>
          <w:divBdr>
            <w:top w:val="none" w:sz="0" w:space="0" w:color="auto"/>
            <w:left w:val="none" w:sz="0" w:space="0" w:color="auto"/>
            <w:bottom w:val="none" w:sz="0" w:space="0" w:color="auto"/>
            <w:right w:val="none" w:sz="0" w:space="0" w:color="auto"/>
          </w:divBdr>
          <w:divsChild>
            <w:div w:id="1692686334">
              <w:marLeft w:val="0"/>
              <w:marRight w:val="0"/>
              <w:marTop w:val="0"/>
              <w:marBottom w:val="0"/>
              <w:divBdr>
                <w:top w:val="none" w:sz="0" w:space="0" w:color="auto"/>
                <w:left w:val="none" w:sz="0" w:space="0" w:color="auto"/>
                <w:bottom w:val="none" w:sz="0" w:space="0" w:color="auto"/>
                <w:right w:val="none" w:sz="0" w:space="0" w:color="auto"/>
              </w:divBdr>
            </w:div>
          </w:divsChild>
        </w:div>
        <w:div w:id="1257055641">
          <w:marLeft w:val="0"/>
          <w:marRight w:val="0"/>
          <w:marTop w:val="0"/>
          <w:marBottom w:val="0"/>
          <w:divBdr>
            <w:top w:val="none" w:sz="0" w:space="0" w:color="auto"/>
            <w:left w:val="none" w:sz="0" w:space="0" w:color="auto"/>
            <w:bottom w:val="none" w:sz="0" w:space="0" w:color="auto"/>
            <w:right w:val="none" w:sz="0" w:space="0" w:color="auto"/>
          </w:divBdr>
          <w:divsChild>
            <w:div w:id="865021740">
              <w:marLeft w:val="0"/>
              <w:marRight w:val="0"/>
              <w:marTop w:val="0"/>
              <w:marBottom w:val="0"/>
              <w:divBdr>
                <w:top w:val="none" w:sz="0" w:space="0" w:color="auto"/>
                <w:left w:val="none" w:sz="0" w:space="0" w:color="auto"/>
                <w:bottom w:val="none" w:sz="0" w:space="0" w:color="auto"/>
                <w:right w:val="none" w:sz="0" w:space="0" w:color="auto"/>
              </w:divBdr>
            </w:div>
          </w:divsChild>
        </w:div>
        <w:div w:id="1473420">
          <w:marLeft w:val="0"/>
          <w:marRight w:val="0"/>
          <w:marTop w:val="0"/>
          <w:marBottom w:val="0"/>
          <w:divBdr>
            <w:top w:val="none" w:sz="0" w:space="0" w:color="auto"/>
            <w:left w:val="none" w:sz="0" w:space="0" w:color="auto"/>
            <w:bottom w:val="none" w:sz="0" w:space="0" w:color="auto"/>
            <w:right w:val="none" w:sz="0" w:space="0" w:color="auto"/>
          </w:divBdr>
          <w:divsChild>
            <w:div w:id="1816532416">
              <w:marLeft w:val="0"/>
              <w:marRight w:val="0"/>
              <w:marTop w:val="0"/>
              <w:marBottom w:val="0"/>
              <w:divBdr>
                <w:top w:val="none" w:sz="0" w:space="0" w:color="auto"/>
                <w:left w:val="none" w:sz="0" w:space="0" w:color="auto"/>
                <w:bottom w:val="none" w:sz="0" w:space="0" w:color="auto"/>
                <w:right w:val="none" w:sz="0" w:space="0" w:color="auto"/>
              </w:divBdr>
            </w:div>
          </w:divsChild>
        </w:div>
        <w:div w:id="424227253">
          <w:marLeft w:val="0"/>
          <w:marRight w:val="0"/>
          <w:marTop w:val="0"/>
          <w:marBottom w:val="0"/>
          <w:divBdr>
            <w:top w:val="none" w:sz="0" w:space="0" w:color="auto"/>
            <w:left w:val="none" w:sz="0" w:space="0" w:color="auto"/>
            <w:bottom w:val="none" w:sz="0" w:space="0" w:color="auto"/>
            <w:right w:val="none" w:sz="0" w:space="0" w:color="auto"/>
          </w:divBdr>
          <w:divsChild>
            <w:div w:id="14150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1991">
      <w:bodyDiv w:val="1"/>
      <w:marLeft w:val="0"/>
      <w:marRight w:val="0"/>
      <w:marTop w:val="0"/>
      <w:marBottom w:val="0"/>
      <w:divBdr>
        <w:top w:val="none" w:sz="0" w:space="0" w:color="auto"/>
        <w:left w:val="none" w:sz="0" w:space="0" w:color="auto"/>
        <w:bottom w:val="none" w:sz="0" w:space="0" w:color="auto"/>
        <w:right w:val="none" w:sz="0" w:space="0" w:color="auto"/>
      </w:divBdr>
      <w:divsChild>
        <w:div w:id="1984381007">
          <w:marLeft w:val="0"/>
          <w:marRight w:val="0"/>
          <w:marTop w:val="0"/>
          <w:marBottom w:val="0"/>
          <w:divBdr>
            <w:top w:val="none" w:sz="0" w:space="0" w:color="auto"/>
            <w:left w:val="none" w:sz="0" w:space="0" w:color="auto"/>
            <w:bottom w:val="none" w:sz="0" w:space="0" w:color="auto"/>
            <w:right w:val="none" w:sz="0" w:space="0" w:color="auto"/>
          </w:divBdr>
          <w:divsChild>
            <w:div w:id="687678503">
              <w:marLeft w:val="0"/>
              <w:marRight w:val="0"/>
              <w:marTop w:val="0"/>
              <w:marBottom w:val="0"/>
              <w:divBdr>
                <w:top w:val="none" w:sz="0" w:space="0" w:color="auto"/>
                <w:left w:val="none" w:sz="0" w:space="0" w:color="auto"/>
                <w:bottom w:val="none" w:sz="0" w:space="0" w:color="auto"/>
                <w:right w:val="none" w:sz="0" w:space="0" w:color="auto"/>
              </w:divBdr>
              <w:divsChild>
                <w:div w:id="674843547">
                  <w:marLeft w:val="0"/>
                  <w:marRight w:val="0"/>
                  <w:marTop w:val="0"/>
                  <w:marBottom w:val="0"/>
                  <w:divBdr>
                    <w:top w:val="none" w:sz="0" w:space="0" w:color="auto"/>
                    <w:left w:val="none" w:sz="0" w:space="0" w:color="auto"/>
                    <w:bottom w:val="none" w:sz="0" w:space="0" w:color="auto"/>
                    <w:right w:val="none" w:sz="0" w:space="0" w:color="auto"/>
                  </w:divBdr>
                </w:div>
              </w:divsChild>
            </w:div>
            <w:div w:id="483425432">
              <w:marLeft w:val="0"/>
              <w:marRight w:val="0"/>
              <w:marTop w:val="0"/>
              <w:marBottom w:val="0"/>
              <w:divBdr>
                <w:top w:val="none" w:sz="0" w:space="0" w:color="auto"/>
                <w:left w:val="none" w:sz="0" w:space="0" w:color="auto"/>
                <w:bottom w:val="none" w:sz="0" w:space="0" w:color="auto"/>
                <w:right w:val="none" w:sz="0" w:space="0" w:color="auto"/>
              </w:divBdr>
              <w:divsChild>
                <w:div w:id="1923100990">
                  <w:marLeft w:val="0"/>
                  <w:marRight w:val="0"/>
                  <w:marTop w:val="0"/>
                  <w:marBottom w:val="0"/>
                  <w:divBdr>
                    <w:top w:val="none" w:sz="0" w:space="0" w:color="auto"/>
                    <w:left w:val="none" w:sz="0" w:space="0" w:color="auto"/>
                    <w:bottom w:val="none" w:sz="0" w:space="0" w:color="auto"/>
                    <w:right w:val="none" w:sz="0" w:space="0" w:color="auto"/>
                  </w:divBdr>
                </w:div>
              </w:divsChild>
            </w:div>
            <w:div w:id="723455917">
              <w:marLeft w:val="0"/>
              <w:marRight w:val="0"/>
              <w:marTop w:val="0"/>
              <w:marBottom w:val="0"/>
              <w:divBdr>
                <w:top w:val="none" w:sz="0" w:space="0" w:color="auto"/>
                <w:left w:val="none" w:sz="0" w:space="0" w:color="auto"/>
                <w:bottom w:val="none" w:sz="0" w:space="0" w:color="auto"/>
                <w:right w:val="none" w:sz="0" w:space="0" w:color="auto"/>
              </w:divBdr>
              <w:divsChild>
                <w:div w:id="303394675">
                  <w:marLeft w:val="0"/>
                  <w:marRight w:val="0"/>
                  <w:marTop w:val="0"/>
                  <w:marBottom w:val="0"/>
                  <w:divBdr>
                    <w:top w:val="none" w:sz="0" w:space="0" w:color="auto"/>
                    <w:left w:val="none" w:sz="0" w:space="0" w:color="auto"/>
                    <w:bottom w:val="none" w:sz="0" w:space="0" w:color="auto"/>
                    <w:right w:val="none" w:sz="0" w:space="0" w:color="auto"/>
                  </w:divBdr>
                </w:div>
              </w:divsChild>
            </w:div>
            <w:div w:id="1636252714">
              <w:marLeft w:val="0"/>
              <w:marRight w:val="0"/>
              <w:marTop w:val="0"/>
              <w:marBottom w:val="0"/>
              <w:divBdr>
                <w:top w:val="none" w:sz="0" w:space="0" w:color="auto"/>
                <w:left w:val="none" w:sz="0" w:space="0" w:color="auto"/>
                <w:bottom w:val="none" w:sz="0" w:space="0" w:color="auto"/>
                <w:right w:val="none" w:sz="0" w:space="0" w:color="auto"/>
              </w:divBdr>
              <w:divsChild>
                <w:div w:id="1584414040">
                  <w:marLeft w:val="0"/>
                  <w:marRight w:val="0"/>
                  <w:marTop w:val="0"/>
                  <w:marBottom w:val="0"/>
                  <w:divBdr>
                    <w:top w:val="none" w:sz="0" w:space="0" w:color="auto"/>
                    <w:left w:val="none" w:sz="0" w:space="0" w:color="auto"/>
                    <w:bottom w:val="none" w:sz="0" w:space="0" w:color="auto"/>
                    <w:right w:val="none" w:sz="0" w:space="0" w:color="auto"/>
                  </w:divBdr>
                </w:div>
              </w:divsChild>
            </w:div>
            <w:div w:id="526529244">
              <w:marLeft w:val="0"/>
              <w:marRight w:val="0"/>
              <w:marTop w:val="0"/>
              <w:marBottom w:val="0"/>
              <w:divBdr>
                <w:top w:val="none" w:sz="0" w:space="0" w:color="auto"/>
                <w:left w:val="none" w:sz="0" w:space="0" w:color="auto"/>
                <w:bottom w:val="none" w:sz="0" w:space="0" w:color="auto"/>
                <w:right w:val="none" w:sz="0" w:space="0" w:color="auto"/>
              </w:divBdr>
              <w:divsChild>
                <w:div w:id="845247604">
                  <w:marLeft w:val="0"/>
                  <w:marRight w:val="0"/>
                  <w:marTop w:val="0"/>
                  <w:marBottom w:val="0"/>
                  <w:divBdr>
                    <w:top w:val="none" w:sz="0" w:space="0" w:color="auto"/>
                    <w:left w:val="none" w:sz="0" w:space="0" w:color="auto"/>
                    <w:bottom w:val="none" w:sz="0" w:space="0" w:color="auto"/>
                    <w:right w:val="none" w:sz="0" w:space="0" w:color="auto"/>
                  </w:divBdr>
                </w:div>
              </w:divsChild>
            </w:div>
            <w:div w:id="1642660904">
              <w:marLeft w:val="0"/>
              <w:marRight w:val="0"/>
              <w:marTop w:val="0"/>
              <w:marBottom w:val="0"/>
              <w:divBdr>
                <w:top w:val="none" w:sz="0" w:space="0" w:color="auto"/>
                <w:left w:val="none" w:sz="0" w:space="0" w:color="auto"/>
                <w:bottom w:val="none" w:sz="0" w:space="0" w:color="auto"/>
                <w:right w:val="none" w:sz="0" w:space="0" w:color="auto"/>
              </w:divBdr>
              <w:divsChild>
                <w:div w:id="990594776">
                  <w:marLeft w:val="0"/>
                  <w:marRight w:val="0"/>
                  <w:marTop w:val="0"/>
                  <w:marBottom w:val="0"/>
                  <w:divBdr>
                    <w:top w:val="none" w:sz="0" w:space="0" w:color="auto"/>
                    <w:left w:val="none" w:sz="0" w:space="0" w:color="auto"/>
                    <w:bottom w:val="none" w:sz="0" w:space="0" w:color="auto"/>
                    <w:right w:val="none" w:sz="0" w:space="0" w:color="auto"/>
                  </w:divBdr>
                </w:div>
              </w:divsChild>
            </w:div>
            <w:div w:id="2022316186">
              <w:marLeft w:val="0"/>
              <w:marRight w:val="0"/>
              <w:marTop w:val="0"/>
              <w:marBottom w:val="0"/>
              <w:divBdr>
                <w:top w:val="none" w:sz="0" w:space="0" w:color="auto"/>
                <w:left w:val="none" w:sz="0" w:space="0" w:color="auto"/>
                <w:bottom w:val="none" w:sz="0" w:space="0" w:color="auto"/>
                <w:right w:val="none" w:sz="0" w:space="0" w:color="auto"/>
              </w:divBdr>
              <w:divsChild>
                <w:div w:id="2099865387">
                  <w:marLeft w:val="0"/>
                  <w:marRight w:val="0"/>
                  <w:marTop w:val="0"/>
                  <w:marBottom w:val="0"/>
                  <w:divBdr>
                    <w:top w:val="none" w:sz="0" w:space="0" w:color="auto"/>
                    <w:left w:val="none" w:sz="0" w:space="0" w:color="auto"/>
                    <w:bottom w:val="none" w:sz="0" w:space="0" w:color="auto"/>
                    <w:right w:val="none" w:sz="0" w:space="0" w:color="auto"/>
                  </w:divBdr>
                </w:div>
              </w:divsChild>
            </w:div>
            <w:div w:id="1096898772">
              <w:marLeft w:val="0"/>
              <w:marRight w:val="0"/>
              <w:marTop w:val="0"/>
              <w:marBottom w:val="0"/>
              <w:divBdr>
                <w:top w:val="none" w:sz="0" w:space="0" w:color="auto"/>
                <w:left w:val="none" w:sz="0" w:space="0" w:color="auto"/>
                <w:bottom w:val="none" w:sz="0" w:space="0" w:color="auto"/>
                <w:right w:val="none" w:sz="0" w:space="0" w:color="auto"/>
              </w:divBdr>
              <w:divsChild>
                <w:div w:id="1534028682">
                  <w:marLeft w:val="0"/>
                  <w:marRight w:val="0"/>
                  <w:marTop w:val="0"/>
                  <w:marBottom w:val="0"/>
                  <w:divBdr>
                    <w:top w:val="none" w:sz="0" w:space="0" w:color="auto"/>
                    <w:left w:val="none" w:sz="0" w:space="0" w:color="auto"/>
                    <w:bottom w:val="none" w:sz="0" w:space="0" w:color="auto"/>
                    <w:right w:val="none" w:sz="0" w:space="0" w:color="auto"/>
                  </w:divBdr>
                </w:div>
              </w:divsChild>
            </w:div>
            <w:div w:id="1224373562">
              <w:marLeft w:val="0"/>
              <w:marRight w:val="0"/>
              <w:marTop w:val="0"/>
              <w:marBottom w:val="0"/>
              <w:divBdr>
                <w:top w:val="none" w:sz="0" w:space="0" w:color="auto"/>
                <w:left w:val="none" w:sz="0" w:space="0" w:color="auto"/>
                <w:bottom w:val="none" w:sz="0" w:space="0" w:color="auto"/>
                <w:right w:val="none" w:sz="0" w:space="0" w:color="auto"/>
              </w:divBdr>
              <w:divsChild>
                <w:div w:id="1563906883">
                  <w:marLeft w:val="0"/>
                  <w:marRight w:val="0"/>
                  <w:marTop w:val="0"/>
                  <w:marBottom w:val="0"/>
                  <w:divBdr>
                    <w:top w:val="none" w:sz="0" w:space="0" w:color="auto"/>
                    <w:left w:val="none" w:sz="0" w:space="0" w:color="auto"/>
                    <w:bottom w:val="none" w:sz="0" w:space="0" w:color="auto"/>
                    <w:right w:val="none" w:sz="0" w:space="0" w:color="auto"/>
                  </w:divBdr>
                </w:div>
              </w:divsChild>
            </w:div>
            <w:div w:id="2032146896">
              <w:marLeft w:val="0"/>
              <w:marRight w:val="0"/>
              <w:marTop w:val="0"/>
              <w:marBottom w:val="0"/>
              <w:divBdr>
                <w:top w:val="none" w:sz="0" w:space="0" w:color="auto"/>
                <w:left w:val="none" w:sz="0" w:space="0" w:color="auto"/>
                <w:bottom w:val="none" w:sz="0" w:space="0" w:color="auto"/>
                <w:right w:val="none" w:sz="0" w:space="0" w:color="auto"/>
              </w:divBdr>
              <w:divsChild>
                <w:div w:id="1671790541">
                  <w:marLeft w:val="0"/>
                  <w:marRight w:val="0"/>
                  <w:marTop w:val="0"/>
                  <w:marBottom w:val="0"/>
                  <w:divBdr>
                    <w:top w:val="none" w:sz="0" w:space="0" w:color="auto"/>
                    <w:left w:val="none" w:sz="0" w:space="0" w:color="auto"/>
                    <w:bottom w:val="none" w:sz="0" w:space="0" w:color="auto"/>
                    <w:right w:val="none" w:sz="0" w:space="0" w:color="auto"/>
                  </w:divBdr>
                </w:div>
              </w:divsChild>
            </w:div>
            <w:div w:id="2113746664">
              <w:marLeft w:val="0"/>
              <w:marRight w:val="0"/>
              <w:marTop w:val="0"/>
              <w:marBottom w:val="0"/>
              <w:divBdr>
                <w:top w:val="none" w:sz="0" w:space="0" w:color="auto"/>
                <w:left w:val="none" w:sz="0" w:space="0" w:color="auto"/>
                <w:bottom w:val="none" w:sz="0" w:space="0" w:color="auto"/>
                <w:right w:val="none" w:sz="0" w:space="0" w:color="auto"/>
              </w:divBdr>
              <w:divsChild>
                <w:div w:id="1491941083">
                  <w:marLeft w:val="0"/>
                  <w:marRight w:val="0"/>
                  <w:marTop w:val="0"/>
                  <w:marBottom w:val="0"/>
                  <w:divBdr>
                    <w:top w:val="none" w:sz="0" w:space="0" w:color="auto"/>
                    <w:left w:val="none" w:sz="0" w:space="0" w:color="auto"/>
                    <w:bottom w:val="none" w:sz="0" w:space="0" w:color="auto"/>
                    <w:right w:val="none" w:sz="0" w:space="0" w:color="auto"/>
                  </w:divBdr>
                </w:div>
              </w:divsChild>
            </w:div>
            <w:div w:id="1335567769">
              <w:marLeft w:val="0"/>
              <w:marRight w:val="0"/>
              <w:marTop w:val="0"/>
              <w:marBottom w:val="0"/>
              <w:divBdr>
                <w:top w:val="none" w:sz="0" w:space="0" w:color="auto"/>
                <w:left w:val="none" w:sz="0" w:space="0" w:color="auto"/>
                <w:bottom w:val="none" w:sz="0" w:space="0" w:color="auto"/>
                <w:right w:val="none" w:sz="0" w:space="0" w:color="auto"/>
              </w:divBdr>
              <w:divsChild>
                <w:div w:id="1955862718">
                  <w:marLeft w:val="0"/>
                  <w:marRight w:val="0"/>
                  <w:marTop w:val="0"/>
                  <w:marBottom w:val="0"/>
                  <w:divBdr>
                    <w:top w:val="none" w:sz="0" w:space="0" w:color="auto"/>
                    <w:left w:val="none" w:sz="0" w:space="0" w:color="auto"/>
                    <w:bottom w:val="none" w:sz="0" w:space="0" w:color="auto"/>
                    <w:right w:val="none" w:sz="0" w:space="0" w:color="auto"/>
                  </w:divBdr>
                </w:div>
              </w:divsChild>
            </w:div>
            <w:div w:id="620187515">
              <w:marLeft w:val="0"/>
              <w:marRight w:val="0"/>
              <w:marTop w:val="0"/>
              <w:marBottom w:val="0"/>
              <w:divBdr>
                <w:top w:val="none" w:sz="0" w:space="0" w:color="auto"/>
                <w:left w:val="none" w:sz="0" w:space="0" w:color="auto"/>
                <w:bottom w:val="none" w:sz="0" w:space="0" w:color="auto"/>
                <w:right w:val="none" w:sz="0" w:space="0" w:color="auto"/>
              </w:divBdr>
              <w:divsChild>
                <w:div w:id="2039114483">
                  <w:marLeft w:val="0"/>
                  <w:marRight w:val="0"/>
                  <w:marTop w:val="0"/>
                  <w:marBottom w:val="0"/>
                  <w:divBdr>
                    <w:top w:val="none" w:sz="0" w:space="0" w:color="auto"/>
                    <w:left w:val="none" w:sz="0" w:space="0" w:color="auto"/>
                    <w:bottom w:val="none" w:sz="0" w:space="0" w:color="auto"/>
                    <w:right w:val="none" w:sz="0" w:space="0" w:color="auto"/>
                  </w:divBdr>
                </w:div>
              </w:divsChild>
            </w:div>
            <w:div w:id="1032418288">
              <w:marLeft w:val="0"/>
              <w:marRight w:val="0"/>
              <w:marTop w:val="0"/>
              <w:marBottom w:val="0"/>
              <w:divBdr>
                <w:top w:val="none" w:sz="0" w:space="0" w:color="auto"/>
                <w:left w:val="none" w:sz="0" w:space="0" w:color="auto"/>
                <w:bottom w:val="none" w:sz="0" w:space="0" w:color="auto"/>
                <w:right w:val="none" w:sz="0" w:space="0" w:color="auto"/>
              </w:divBdr>
              <w:divsChild>
                <w:div w:id="822938306">
                  <w:marLeft w:val="0"/>
                  <w:marRight w:val="0"/>
                  <w:marTop w:val="0"/>
                  <w:marBottom w:val="0"/>
                  <w:divBdr>
                    <w:top w:val="none" w:sz="0" w:space="0" w:color="auto"/>
                    <w:left w:val="none" w:sz="0" w:space="0" w:color="auto"/>
                    <w:bottom w:val="none" w:sz="0" w:space="0" w:color="auto"/>
                    <w:right w:val="none" w:sz="0" w:space="0" w:color="auto"/>
                  </w:divBdr>
                </w:div>
              </w:divsChild>
            </w:div>
            <w:div w:id="174998005">
              <w:marLeft w:val="0"/>
              <w:marRight w:val="0"/>
              <w:marTop w:val="0"/>
              <w:marBottom w:val="0"/>
              <w:divBdr>
                <w:top w:val="none" w:sz="0" w:space="0" w:color="auto"/>
                <w:left w:val="none" w:sz="0" w:space="0" w:color="auto"/>
                <w:bottom w:val="none" w:sz="0" w:space="0" w:color="auto"/>
                <w:right w:val="none" w:sz="0" w:space="0" w:color="auto"/>
              </w:divBdr>
              <w:divsChild>
                <w:div w:id="1572690614">
                  <w:marLeft w:val="0"/>
                  <w:marRight w:val="0"/>
                  <w:marTop w:val="0"/>
                  <w:marBottom w:val="0"/>
                  <w:divBdr>
                    <w:top w:val="none" w:sz="0" w:space="0" w:color="auto"/>
                    <w:left w:val="none" w:sz="0" w:space="0" w:color="auto"/>
                    <w:bottom w:val="none" w:sz="0" w:space="0" w:color="auto"/>
                    <w:right w:val="none" w:sz="0" w:space="0" w:color="auto"/>
                  </w:divBdr>
                </w:div>
              </w:divsChild>
            </w:div>
            <w:div w:id="968897065">
              <w:marLeft w:val="0"/>
              <w:marRight w:val="0"/>
              <w:marTop w:val="0"/>
              <w:marBottom w:val="0"/>
              <w:divBdr>
                <w:top w:val="none" w:sz="0" w:space="0" w:color="auto"/>
                <w:left w:val="none" w:sz="0" w:space="0" w:color="auto"/>
                <w:bottom w:val="none" w:sz="0" w:space="0" w:color="auto"/>
                <w:right w:val="none" w:sz="0" w:space="0" w:color="auto"/>
              </w:divBdr>
              <w:divsChild>
                <w:div w:id="1790390527">
                  <w:marLeft w:val="0"/>
                  <w:marRight w:val="0"/>
                  <w:marTop w:val="0"/>
                  <w:marBottom w:val="0"/>
                  <w:divBdr>
                    <w:top w:val="none" w:sz="0" w:space="0" w:color="auto"/>
                    <w:left w:val="none" w:sz="0" w:space="0" w:color="auto"/>
                    <w:bottom w:val="none" w:sz="0" w:space="0" w:color="auto"/>
                    <w:right w:val="none" w:sz="0" w:space="0" w:color="auto"/>
                  </w:divBdr>
                </w:div>
              </w:divsChild>
            </w:div>
            <w:div w:id="591013842">
              <w:marLeft w:val="0"/>
              <w:marRight w:val="0"/>
              <w:marTop w:val="0"/>
              <w:marBottom w:val="0"/>
              <w:divBdr>
                <w:top w:val="none" w:sz="0" w:space="0" w:color="auto"/>
                <w:left w:val="none" w:sz="0" w:space="0" w:color="auto"/>
                <w:bottom w:val="none" w:sz="0" w:space="0" w:color="auto"/>
                <w:right w:val="none" w:sz="0" w:space="0" w:color="auto"/>
              </w:divBdr>
              <w:divsChild>
                <w:div w:id="1574319692">
                  <w:marLeft w:val="0"/>
                  <w:marRight w:val="0"/>
                  <w:marTop w:val="0"/>
                  <w:marBottom w:val="0"/>
                  <w:divBdr>
                    <w:top w:val="none" w:sz="0" w:space="0" w:color="auto"/>
                    <w:left w:val="none" w:sz="0" w:space="0" w:color="auto"/>
                    <w:bottom w:val="none" w:sz="0" w:space="0" w:color="auto"/>
                    <w:right w:val="none" w:sz="0" w:space="0" w:color="auto"/>
                  </w:divBdr>
                </w:div>
              </w:divsChild>
            </w:div>
            <w:div w:id="1133137262">
              <w:marLeft w:val="0"/>
              <w:marRight w:val="0"/>
              <w:marTop w:val="0"/>
              <w:marBottom w:val="0"/>
              <w:divBdr>
                <w:top w:val="none" w:sz="0" w:space="0" w:color="auto"/>
                <w:left w:val="none" w:sz="0" w:space="0" w:color="auto"/>
                <w:bottom w:val="none" w:sz="0" w:space="0" w:color="auto"/>
                <w:right w:val="none" w:sz="0" w:space="0" w:color="auto"/>
              </w:divBdr>
              <w:divsChild>
                <w:div w:id="1167212390">
                  <w:marLeft w:val="0"/>
                  <w:marRight w:val="0"/>
                  <w:marTop w:val="0"/>
                  <w:marBottom w:val="0"/>
                  <w:divBdr>
                    <w:top w:val="none" w:sz="0" w:space="0" w:color="auto"/>
                    <w:left w:val="none" w:sz="0" w:space="0" w:color="auto"/>
                    <w:bottom w:val="none" w:sz="0" w:space="0" w:color="auto"/>
                    <w:right w:val="none" w:sz="0" w:space="0" w:color="auto"/>
                  </w:divBdr>
                </w:div>
              </w:divsChild>
            </w:div>
            <w:div w:id="1048803449">
              <w:marLeft w:val="0"/>
              <w:marRight w:val="0"/>
              <w:marTop w:val="0"/>
              <w:marBottom w:val="0"/>
              <w:divBdr>
                <w:top w:val="none" w:sz="0" w:space="0" w:color="auto"/>
                <w:left w:val="none" w:sz="0" w:space="0" w:color="auto"/>
                <w:bottom w:val="none" w:sz="0" w:space="0" w:color="auto"/>
                <w:right w:val="none" w:sz="0" w:space="0" w:color="auto"/>
              </w:divBdr>
              <w:divsChild>
                <w:div w:id="6134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02918">
      <w:bodyDiv w:val="1"/>
      <w:marLeft w:val="0"/>
      <w:marRight w:val="0"/>
      <w:marTop w:val="0"/>
      <w:marBottom w:val="0"/>
      <w:divBdr>
        <w:top w:val="none" w:sz="0" w:space="0" w:color="auto"/>
        <w:left w:val="none" w:sz="0" w:space="0" w:color="auto"/>
        <w:bottom w:val="none" w:sz="0" w:space="0" w:color="auto"/>
        <w:right w:val="none" w:sz="0" w:space="0" w:color="auto"/>
      </w:divBdr>
      <w:divsChild>
        <w:div w:id="641276399">
          <w:marLeft w:val="720"/>
          <w:marRight w:val="0"/>
          <w:marTop w:val="120"/>
          <w:marBottom w:val="0"/>
          <w:divBdr>
            <w:top w:val="none" w:sz="0" w:space="0" w:color="auto"/>
            <w:left w:val="none" w:sz="0" w:space="0" w:color="auto"/>
            <w:bottom w:val="none" w:sz="0" w:space="0" w:color="auto"/>
            <w:right w:val="none" w:sz="0" w:space="0" w:color="auto"/>
          </w:divBdr>
        </w:div>
        <w:div w:id="1334802498">
          <w:marLeft w:val="720"/>
          <w:marRight w:val="0"/>
          <w:marTop w:val="120"/>
          <w:marBottom w:val="0"/>
          <w:divBdr>
            <w:top w:val="none" w:sz="0" w:space="0" w:color="auto"/>
            <w:left w:val="none" w:sz="0" w:space="0" w:color="auto"/>
            <w:bottom w:val="none" w:sz="0" w:space="0" w:color="auto"/>
            <w:right w:val="none" w:sz="0" w:space="0" w:color="auto"/>
          </w:divBdr>
        </w:div>
        <w:div w:id="1752852334">
          <w:marLeft w:val="720"/>
          <w:marRight w:val="0"/>
          <w:marTop w:val="120"/>
          <w:marBottom w:val="0"/>
          <w:divBdr>
            <w:top w:val="none" w:sz="0" w:space="0" w:color="auto"/>
            <w:left w:val="none" w:sz="0" w:space="0" w:color="auto"/>
            <w:bottom w:val="none" w:sz="0" w:space="0" w:color="auto"/>
            <w:right w:val="none" w:sz="0" w:space="0" w:color="auto"/>
          </w:divBdr>
        </w:div>
        <w:div w:id="2129424638">
          <w:marLeft w:val="720"/>
          <w:marRight w:val="0"/>
          <w:marTop w:val="120"/>
          <w:marBottom w:val="0"/>
          <w:divBdr>
            <w:top w:val="none" w:sz="0" w:space="0" w:color="auto"/>
            <w:left w:val="none" w:sz="0" w:space="0" w:color="auto"/>
            <w:bottom w:val="none" w:sz="0" w:space="0" w:color="auto"/>
            <w:right w:val="none" w:sz="0" w:space="0" w:color="auto"/>
          </w:divBdr>
        </w:div>
        <w:div w:id="1468430723">
          <w:marLeft w:val="720"/>
          <w:marRight w:val="0"/>
          <w:marTop w:val="120"/>
          <w:marBottom w:val="0"/>
          <w:divBdr>
            <w:top w:val="none" w:sz="0" w:space="0" w:color="auto"/>
            <w:left w:val="none" w:sz="0" w:space="0" w:color="auto"/>
            <w:bottom w:val="none" w:sz="0" w:space="0" w:color="auto"/>
            <w:right w:val="none" w:sz="0" w:space="0" w:color="auto"/>
          </w:divBdr>
        </w:div>
        <w:div w:id="1141923104">
          <w:marLeft w:val="720"/>
          <w:marRight w:val="0"/>
          <w:marTop w:val="120"/>
          <w:marBottom w:val="0"/>
          <w:divBdr>
            <w:top w:val="none" w:sz="0" w:space="0" w:color="auto"/>
            <w:left w:val="none" w:sz="0" w:space="0" w:color="auto"/>
            <w:bottom w:val="none" w:sz="0" w:space="0" w:color="auto"/>
            <w:right w:val="none" w:sz="0" w:space="0" w:color="auto"/>
          </w:divBdr>
        </w:div>
      </w:divsChild>
    </w:div>
    <w:div w:id="1209411071">
      <w:bodyDiv w:val="1"/>
      <w:marLeft w:val="0"/>
      <w:marRight w:val="0"/>
      <w:marTop w:val="0"/>
      <w:marBottom w:val="0"/>
      <w:divBdr>
        <w:top w:val="none" w:sz="0" w:space="0" w:color="auto"/>
        <w:left w:val="none" w:sz="0" w:space="0" w:color="auto"/>
        <w:bottom w:val="none" w:sz="0" w:space="0" w:color="auto"/>
        <w:right w:val="none" w:sz="0" w:space="0" w:color="auto"/>
      </w:divBdr>
      <w:divsChild>
        <w:div w:id="1249272510">
          <w:marLeft w:val="0"/>
          <w:marRight w:val="0"/>
          <w:marTop w:val="0"/>
          <w:marBottom w:val="0"/>
          <w:divBdr>
            <w:top w:val="none" w:sz="0" w:space="0" w:color="auto"/>
            <w:left w:val="none" w:sz="0" w:space="0" w:color="auto"/>
            <w:bottom w:val="none" w:sz="0" w:space="0" w:color="auto"/>
            <w:right w:val="none" w:sz="0" w:space="0" w:color="auto"/>
          </w:divBdr>
          <w:divsChild>
            <w:div w:id="1066226132">
              <w:marLeft w:val="0"/>
              <w:marRight w:val="0"/>
              <w:marTop w:val="0"/>
              <w:marBottom w:val="0"/>
              <w:divBdr>
                <w:top w:val="none" w:sz="0" w:space="0" w:color="auto"/>
                <w:left w:val="none" w:sz="0" w:space="0" w:color="auto"/>
                <w:bottom w:val="none" w:sz="0" w:space="0" w:color="auto"/>
                <w:right w:val="none" w:sz="0" w:space="0" w:color="auto"/>
              </w:divBdr>
              <w:divsChild>
                <w:div w:id="2138597472">
                  <w:marLeft w:val="0"/>
                  <w:marRight w:val="0"/>
                  <w:marTop w:val="0"/>
                  <w:marBottom w:val="0"/>
                  <w:divBdr>
                    <w:top w:val="none" w:sz="0" w:space="0" w:color="auto"/>
                    <w:left w:val="none" w:sz="0" w:space="0" w:color="auto"/>
                    <w:bottom w:val="none" w:sz="0" w:space="0" w:color="auto"/>
                    <w:right w:val="none" w:sz="0" w:space="0" w:color="auto"/>
                  </w:divBdr>
                </w:div>
              </w:divsChild>
            </w:div>
            <w:div w:id="88963549">
              <w:marLeft w:val="0"/>
              <w:marRight w:val="0"/>
              <w:marTop w:val="0"/>
              <w:marBottom w:val="0"/>
              <w:divBdr>
                <w:top w:val="none" w:sz="0" w:space="0" w:color="auto"/>
                <w:left w:val="none" w:sz="0" w:space="0" w:color="auto"/>
                <w:bottom w:val="none" w:sz="0" w:space="0" w:color="auto"/>
                <w:right w:val="none" w:sz="0" w:space="0" w:color="auto"/>
              </w:divBdr>
              <w:divsChild>
                <w:div w:id="1397628306">
                  <w:marLeft w:val="0"/>
                  <w:marRight w:val="0"/>
                  <w:marTop w:val="0"/>
                  <w:marBottom w:val="0"/>
                  <w:divBdr>
                    <w:top w:val="none" w:sz="0" w:space="0" w:color="auto"/>
                    <w:left w:val="none" w:sz="0" w:space="0" w:color="auto"/>
                    <w:bottom w:val="none" w:sz="0" w:space="0" w:color="auto"/>
                    <w:right w:val="none" w:sz="0" w:space="0" w:color="auto"/>
                  </w:divBdr>
                </w:div>
              </w:divsChild>
            </w:div>
            <w:div w:id="1134446519">
              <w:marLeft w:val="0"/>
              <w:marRight w:val="0"/>
              <w:marTop w:val="0"/>
              <w:marBottom w:val="0"/>
              <w:divBdr>
                <w:top w:val="none" w:sz="0" w:space="0" w:color="auto"/>
                <w:left w:val="none" w:sz="0" w:space="0" w:color="auto"/>
                <w:bottom w:val="none" w:sz="0" w:space="0" w:color="auto"/>
                <w:right w:val="none" w:sz="0" w:space="0" w:color="auto"/>
              </w:divBdr>
              <w:divsChild>
                <w:div w:id="1251232264">
                  <w:marLeft w:val="0"/>
                  <w:marRight w:val="0"/>
                  <w:marTop w:val="0"/>
                  <w:marBottom w:val="0"/>
                  <w:divBdr>
                    <w:top w:val="none" w:sz="0" w:space="0" w:color="auto"/>
                    <w:left w:val="none" w:sz="0" w:space="0" w:color="auto"/>
                    <w:bottom w:val="none" w:sz="0" w:space="0" w:color="auto"/>
                    <w:right w:val="none" w:sz="0" w:space="0" w:color="auto"/>
                  </w:divBdr>
                </w:div>
              </w:divsChild>
            </w:div>
            <w:div w:id="297074920">
              <w:marLeft w:val="0"/>
              <w:marRight w:val="0"/>
              <w:marTop w:val="0"/>
              <w:marBottom w:val="0"/>
              <w:divBdr>
                <w:top w:val="none" w:sz="0" w:space="0" w:color="auto"/>
                <w:left w:val="none" w:sz="0" w:space="0" w:color="auto"/>
                <w:bottom w:val="none" w:sz="0" w:space="0" w:color="auto"/>
                <w:right w:val="none" w:sz="0" w:space="0" w:color="auto"/>
              </w:divBdr>
              <w:divsChild>
                <w:div w:id="1540240501">
                  <w:marLeft w:val="0"/>
                  <w:marRight w:val="0"/>
                  <w:marTop w:val="0"/>
                  <w:marBottom w:val="0"/>
                  <w:divBdr>
                    <w:top w:val="none" w:sz="0" w:space="0" w:color="auto"/>
                    <w:left w:val="none" w:sz="0" w:space="0" w:color="auto"/>
                    <w:bottom w:val="none" w:sz="0" w:space="0" w:color="auto"/>
                    <w:right w:val="none" w:sz="0" w:space="0" w:color="auto"/>
                  </w:divBdr>
                </w:div>
              </w:divsChild>
            </w:div>
            <w:div w:id="1275744628">
              <w:marLeft w:val="0"/>
              <w:marRight w:val="0"/>
              <w:marTop w:val="0"/>
              <w:marBottom w:val="0"/>
              <w:divBdr>
                <w:top w:val="none" w:sz="0" w:space="0" w:color="auto"/>
                <w:left w:val="none" w:sz="0" w:space="0" w:color="auto"/>
                <w:bottom w:val="none" w:sz="0" w:space="0" w:color="auto"/>
                <w:right w:val="none" w:sz="0" w:space="0" w:color="auto"/>
              </w:divBdr>
              <w:divsChild>
                <w:div w:id="1275481249">
                  <w:marLeft w:val="0"/>
                  <w:marRight w:val="0"/>
                  <w:marTop w:val="0"/>
                  <w:marBottom w:val="0"/>
                  <w:divBdr>
                    <w:top w:val="none" w:sz="0" w:space="0" w:color="auto"/>
                    <w:left w:val="none" w:sz="0" w:space="0" w:color="auto"/>
                    <w:bottom w:val="none" w:sz="0" w:space="0" w:color="auto"/>
                    <w:right w:val="none" w:sz="0" w:space="0" w:color="auto"/>
                  </w:divBdr>
                </w:div>
              </w:divsChild>
            </w:div>
            <w:div w:id="1800104416">
              <w:marLeft w:val="0"/>
              <w:marRight w:val="0"/>
              <w:marTop w:val="0"/>
              <w:marBottom w:val="0"/>
              <w:divBdr>
                <w:top w:val="none" w:sz="0" w:space="0" w:color="auto"/>
                <w:left w:val="none" w:sz="0" w:space="0" w:color="auto"/>
                <w:bottom w:val="none" w:sz="0" w:space="0" w:color="auto"/>
                <w:right w:val="none" w:sz="0" w:space="0" w:color="auto"/>
              </w:divBdr>
              <w:divsChild>
                <w:div w:id="1774279823">
                  <w:marLeft w:val="0"/>
                  <w:marRight w:val="0"/>
                  <w:marTop w:val="0"/>
                  <w:marBottom w:val="0"/>
                  <w:divBdr>
                    <w:top w:val="none" w:sz="0" w:space="0" w:color="auto"/>
                    <w:left w:val="none" w:sz="0" w:space="0" w:color="auto"/>
                    <w:bottom w:val="none" w:sz="0" w:space="0" w:color="auto"/>
                    <w:right w:val="none" w:sz="0" w:space="0" w:color="auto"/>
                  </w:divBdr>
                </w:div>
              </w:divsChild>
            </w:div>
            <w:div w:id="1236356516">
              <w:marLeft w:val="0"/>
              <w:marRight w:val="0"/>
              <w:marTop w:val="0"/>
              <w:marBottom w:val="0"/>
              <w:divBdr>
                <w:top w:val="none" w:sz="0" w:space="0" w:color="auto"/>
                <w:left w:val="none" w:sz="0" w:space="0" w:color="auto"/>
                <w:bottom w:val="none" w:sz="0" w:space="0" w:color="auto"/>
                <w:right w:val="none" w:sz="0" w:space="0" w:color="auto"/>
              </w:divBdr>
              <w:divsChild>
                <w:div w:id="1485512788">
                  <w:marLeft w:val="0"/>
                  <w:marRight w:val="0"/>
                  <w:marTop w:val="0"/>
                  <w:marBottom w:val="0"/>
                  <w:divBdr>
                    <w:top w:val="none" w:sz="0" w:space="0" w:color="auto"/>
                    <w:left w:val="none" w:sz="0" w:space="0" w:color="auto"/>
                    <w:bottom w:val="none" w:sz="0" w:space="0" w:color="auto"/>
                    <w:right w:val="none" w:sz="0" w:space="0" w:color="auto"/>
                  </w:divBdr>
                </w:div>
              </w:divsChild>
            </w:div>
            <w:div w:id="941842582">
              <w:marLeft w:val="0"/>
              <w:marRight w:val="0"/>
              <w:marTop w:val="0"/>
              <w:marBottom w:val="0"/>
              <w:divBdr>
                <w:top w:val="none" w:sz="0" w:space="0" w:color="auto"/>
                <w:left w:val="none" w:sz="0" w:space="0" w:color="auto"/>
                <w:bottom w:val="none" w:sz="0" w:space="0" w:color="auto"/>
                <w:right w:val="none" w:sz="0" w:space="0" w:color="auto"/>
              </w:divBdr>
              <w:divsChild>
                <w:div w:id="472915101">
                  <w:marLeft w:val="0"/>
                  <w:marRight w:val="0"/>
                  <w:marTop w:val="0"/>
                  <w:marBottom w:val="0"/>
                  <w:divBdr>
                    <w:top w:val="none" w:sz="0" w:space="0" w:color="auto"/>
                    <w:left w:val="none" w:sz="0" w:space="0" w:color="auto"/>
                    <w:bottom w:val="none" w:sz="0" w:space="0" w:color="auto"/>
                    <w:right w:val="none" w:sz="0" w:space="0" w:color="auto"/>
                  </w:divBdr>
                </w:div>
              </w:divsChild>
            </w:div>
            <w:div w:id="510142033">
              <w:marLeft w:val="0"/>
              <w:marRight w:val="0"/>
              <w:marTop w:val="0"/>
              <w:marBottom w:val="0"/>
              <w:divBdr>
                <w:top w:val="none" w:sz="0" w:space="0" w:color="auto"/>
                <w:left w:val="none" w:sz="0" w:space="0" w:color="auto"/>
                <w:bottom w:val="none" w:sz="0" w:space="0" w:color="auto"/>
                <w:right w:val="none" w:sz="0" w:space="0" w:color="auto"/>
              </w:divBdr>
              <w:divsChild>
                <w:div w:id="226183107">
                  <w:marLeft w:val="0"/>
                  <w:marRight w:val="0"/>
                  <w:marTop w:val="0"/>
                  <w:marBottom w:val="0"/>
                  <w:divBdr>
                    <w:top w:val="none" w:sz="0" w:space="0" w:color="auto"/>
                    <w:left w:val="none" w:sz="0" w:space="0" w:color="auto"/>
                    <w:bottom w:val="none" w:sz="0" w:space="0" w:color="auto"/>
                    <w:right w:val="none" w:sz="0" w:space="0" w:color="auto"/>
                  </w:divBdr>
                </w:div>
              </w:divsChild>
            </w:div>
            <w:div w:id="1997537750">
              <w:marLeft w:val="0"/>
              <w:marRight w:val="0"/>
              <w:marTop w:val="0"/>
              <w:marBottom w:val="0"/>
              <w:divBdr>
                <w:top w:val="none" w:sz="0" w:space="0" w:color="auto"/>
                <w:left w:val="none" w:sz="0" w:space="0" w:color="auto"/>
                <w:bottom w:val="none" w:sz="0" w:space="0" w:color="auto"/>
                <w:right w:val="none" w:sz="0" w:space="0" w:color="auto"/>
              </w:divBdr>
              <w:divsChild>
                <w:div w:id="331371492">
                  <w:marLeft w:val="0"/>
                  <w:marRight w:val="0"/>
                  <w:marTop w:val="0"/>
                  <w:marBottom w:val="0"/>
                  <w:divBdr>
                    <w:top w:val="none" w:sz="0" w:space="0" w:color="auto"/>
                    <w:left w:val="none" w:sz="0" w:space="0" w:color="auto"/>
                    <w:bottom w:val="none" w:sz="0" w:space="0" w:color="auto"/>
                    <w:right w:val="none" w:sz="0" w:space="0" w:color="auto"/>
                  </w:divBdr>
                </w:div>
              </w:divsChild>
            </w:div>
            <w:div w:id="325205930">
              <w:marLeft w:val="0"/>
              <w:marRight w:val="0"/>
              <w:marTop w:val="0"/>
              <w:marBottom w:val="0"/>
              <w:divBdr>
                <w:top w:val="none" w:sz="0" w:space="0" w:color="auto"/>
                <w:left w:val="none" w:sz="0" w:space="0" w:color="auto"/>
                <w:bottom w:val="none" w:sz="0" w:space="0" w:color="auto"/>
                <w:right w:val="none" w:sz="0" w:space="0" w:color="auto"/>
              </w:divBdr>
              <w:divsChild>
                <w:div w:id="2018917731">
                  <w:marLeft w:val="0"/>
                  <w:marRight w:val="0"/>
                  <w:marTop w:val="0"/>
                  <w:marBottom w:val="0"/>
                  <w:divBdr>
                    <w:top w:val="none" w:sz="0" w:space="0" w:color="auto"/>
                    <w:left w:val="none" w:sz="0" w:space="0" w:color="auto"/>
                    <w:bottom w:val="none" w:sz="0" w:space="0" w:color="auto"/>
                    <w:right w:val="none" w:sz="0" w:space="0" w:color="auto"/>
                  </w:divBdr>
                </w:div>
              </w:divsChild>
            </w:div>
            <w:div w:id="815224588">
              <w:marLeft w:val="0"/>
              <w:marRight w:val="0"/>
              <w:marTop w:val="0"/>
              <w:marBottom w:val="0"/>
              <w:divBdr>
                <w:top w:val="none" w:sz="0" w:space="0" w:color="auto"/>
                <w:left w:val="none" w:sz="0" w:space="0" w:color="auto"/>
                <w:bottom w:val="none" w:sz="0" w:space="0" w:color="auto"/>
                <w:right w:val="none" w:sz="0" w:space="0" w:color="auto"/>
              </w:divBdr>
              <w:divsChild>
                <w:div w:id="166605292">
                  <w:marLeft w:val="0"/>
                  <w:marRight w:val="0"/>
                  <w:marTop w:val="0"/>
                  <w:marBottom w:val="0"/>
                  <w:divBdr>
                    <w:top w:val="none" w:sz="0" w:space="0" w:color="auto"/>
                    <w:left w:val="none" w:sz="0" w:space="0" w:color="auto"/>
                    <w:bottom w:val="none" w:sz="0" w:space="0" w:color="auto"/>
                    <w:right w:val="none" w:sz="0" w:space="0" w:color="auto"/>
                  </w:divBdr>
                </w:div>
              </w:divsChild>
            </w:div>
            <w:div w:id="2096198779">
              <w:marLeft w:val="0"/>
              <w:marRight w:val="0"/>
              <w:marTop w:val="0"/>
              <w:marBottom w:val="0"/>
              <w:divBdr>
                <w:top w:val="none" w:sz="0" w:space="0" w:color="auto"/>
                <w:left w:val="none" w:sz="0" w:space="0" w:color="auto"/>
                <w:bottom w:val="none" w:sz="0" w:space="0" w:color="auto"/>
                <w:right w:val="none" w:sz="0" w:space="0" w:color="auto"/>
              </w:divBdr>
              <w:divsChild>
                <w:div w:id="151484421">
                  <w:marLeft w:val="0"/>
                  <w:marRight w:val="0"/>
                  <w:marTop w:val="0"/>
                  <w:marBottom w:val="0"/>
                  <w:divBdr>
                    <w:top w:val="none" w:sz="0" w:space="0" w:color="auto"/>
                    <w:left w:val="none" w:sz="0" w:space="0" w:color="auto"/>
                    <w:bottom w:val="none" w:sz="0" w:space="0" w:color="auto"/>
                    <w:right w:val="none" w:sz="0" w:space="0" w:color="auto"/>
                  </w:divBdr>
                </w:div>
              </w:divsChild>
            </w:div>
            <w:div w:id="1454060469">
              <w:marLeft w:val="0"/>
              <w:marRight w:val="0"/>
              <w:marTop w:val="0"/>
              <w:marBottom w:val="0"/>
              <w:divBdr>
                <w:top w:val="none" w:sz="0" w:space="0" w:color="auto"/>
                <w:left w:val="none" w:sz="0" w:space="0" w:color="auto"/>
                <w:bottom w:val="none" w:sz="0" w:space="0" w:color="auto"/>
                <w:right w:val="none" w:sz="0" w:space="0" w:color="auto"/>
              </w:divBdr>
              <w:divsChild>
                <w:div w:id="1325277602">
                  <w:marLeft w:val="0"/>
                  <w:marRight w:val="0"/>
                  <w:marTop w:val="0"/>
                  <w:marBottom w:val="0"/>
                  <w:divBdr>
                    <w:top w:val="none" w:sz="0" w:space="0" w:color="auto"/>
                    <w:left w:val="none" w:sz="0" w:space="0" w:color="auto"/>
                    <w:bottom w:val="none" w:sz="0" w:space="0" w:color="auto"/>
                    <w:right w:val="none" w:sz="0" w:space="0" w:color="auto"/>
                  </w:divBdr>
                </w:div>
              </w:divsChild>
            </w:div>
            <w:div w:id="484781392">
              <w:marLeft w:val="0"/>
              <w:marRight w:val="0"/>
              <w:marTop w:val="0"/>
              <w:marBottom w:val="0"/>
              <w:divBdr>
                <w:top w:val="none" w:sz="0" w:space="0" w:color="auto"/>
                <w:left w:val="none" w:sz="0" w:space="0" w:color="auto"/>
                <w:bottom w:val="none" w:sz="0" w:space="0" w:color="auto"/>
                <w:right w:val="none" w:sz="0" w:space="0" w:color="auto"/>
              </w:divBdr>
              <w:divsChild>
                <w:div w:id="1266424508">
                  <w:marLeft w:val="0"/>
                  <w:marRight w:val="0"/>
                  <w:marTop w:val="0"/>
                  <w:marBottom w:val="0"/>
                  <w:divBdr>
                    <w:top w:val="none" w:sz="0" w:space="0" w:color="auto"/>
                    <w:left w:val="none" w:sz="0" w:space="0" w:color="auto"/>
                    <w:bottom w:val="none" w:sz="0" w:space="0" w:color="auto"/>
                    <w:right w:val="none" w:sz="0" w:space="0" w:color="auto"/>
                  </w:divBdr>
                </w:div>
              </w:divsChild>
            </w:div>
            <w:div w:id="2013869133">
              <w:marLeft w:val="0"/>
              <w:marRight w:val="0"/>
              <w:marTop w:val="0"/>
              <w:marBottom w:val="0"/>
              <w:divBdr>
                <w:top w:val="none" w:sz="0" w:space="0" w:color="auto"/>
                <w:left w:val="none" w:sz="0" w:space="0" w:color="auto"/>
                <w:bottom w:val="none" w:sz="0" w:space="0" w:color="auto"/>
                <w:right w:val="none" w:sz="0" w:space="0" w:color="auto"/>
              </w:divBdr>
              <w:divsChild>
                <w:div w:id="2019773642">
                  <w:marLeft w:val="0"/>
                  <w:marRight w:val="0"/>
                  <w:marTop w:val="0"/>
                  <w:marBottom w:val="0"/>
                  <w:divBdr>
                    <w:top w:val="none" w:sz="0" w:space="0" w:color="auto"/>
                    <w:left w:val="none" w:sz="0" w:space="0" w:color="auto"/>
                    <w:bottom w:val="none" w:sz="0" w:space="0" w:color="auto"/>
                    <w:right w:val="none" w:sz="0" w:space="0" w:color="auto"/>
                  </w:divBdr>
                </w:div>
              </w:divsChild>
            </w:div>
            <w:div w:id="350492577">
              <w:marLeft w:val="0"/>
              <w:marRight w:val="0"/>
              <w:marTop w:val="0"/>
              <w:marBottom w:val="0"/>
              <w:divBdr>
                <w:top w:val="none" w:sz="0" w:space="0" w:color="auto"/>
                <w:left w:val="none" w:sz="0" w:space="0" w:color="auto"/>
                <w:bottom w:val="none" w:sz="0" w:space="0" w:color="auto"/>
                <w:right w:val="none" w:sz="0" w:space="0" w:color="auto"/>
              </w:divBdr>
              <w:divsChild>
                <w:div w:id="173806721">
                  <w:marLeft w:val="0"/>
                  <w:marRight w:val="0"/>
                  <w:marTop w:val="0"/>
                  <w:marBottom w:val="0"/>
                  <w:divBdr>
                    <w:top w:val="none" w:sz="0" w:space="0" w:color="auto"/>
                    <w:left w:val="none" w:sz="0" w:space="0" w:color="auto"/>
                    <w:bottom w:val="none" w:sz="0" w:space="0" w:color="auto"/>
                    <w:right w:val="none" w:sz="0" w:space="0" w:color="auto"/>
                  </w:divBdr>
                </w:div>
              </w:divsChild>
            </w:div>
            <w:div w:id="720714864">
              <w:marLeft w:val="0"/>
              <w:marRight w:val="0"/>
              <w:marTop w:val="0"/>
              <w:marBottom w:val="0"/>
              <w:divBdr>
                <w:top w:val="none" w:sz="0" w:space="0" w:color="auto"/>
                <w:left w:val="none" w:sz="0" w:space="0" w:color="auto"/>
                <w:bottom w:val="none" w:sz="0" w:space="0" w:color="auto"/>
                <w:right w:val="none" w:sz="0" w:space="0" w:color="auto"/>
              </w:divBdr>
              <w:divsChild>
                <w:div w:id="441847680">
                  <w:marLeft w:val="0"/>
                  <w:marRight w:val="0"/>
                  <w:marTop w:val="0"/>
                  <w:marBottom w:val="0"/>
                  <w:divBdr>
                    <w:top w:val="none" w:sz="0" w:space="0" w:color="auto"/>
                    <w:left w:val="none" w:sz="0" w:space="0" w:color="auto"/>
                    <w:bottom w:val="none" w:sz="0" w:space="0" w:color="auto"/>
                    <w:right w:val="none" w:sz="0" w:space="0" w:color="auto"/>
                  </w:divBdr>
                </w:div>
              </w:divsChild>
            </w:div>
            <w:div w:id="750810626">
              <w:marLeft w:val="0"/>
              <w:marRight w:val="0"/>
              <w:marTop w:val="0"/>
              <w:marBottom w:val="0"/>
              <w:divBdr>
                <w:top w:val="none" w:sz="0" w:space="0" w:color="auto"/>
                <w:left w:val="none" w:sz="0" w:space="0" w:color="auto"/>
                <w:bottom w:val="none" w:sz="0" w:space="0" w:color="auto"/>
                <w:right w:val="none" w:sz="0" w:space="0" w:color="auto"/>
              </w:divBdr>
              <w:divsChild>
                <w:div w:id="10768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02118">
      <w:bodyDiv w:val="1"/>
      <w:marLeft w:val="0"/>
      <w:marRight w:val="0"/>
      <w:marTop w:val="0"/>
      <w:marBottom w:val="0"/>
      <w:divBdr>
        <w:top w:val="none" w:sz="0" w:space="0" w:color="auto"/>
        <w:left w:val="none" w:sz="0" w:space="0" w:color="auto"/>
        <w:bottom w:val="none" w:sz="0" w:space="0" w:color="auto"/>
        <w:right w:val="none" w:sz="0" w:space="0" w:color="auto"/>
      </w:divBdr>
      <w:divsChild>
        <w:div w:id="1837763837">
          <w:marLeft w:val="0"/>
          <w:marRight w:val="0"/>
          <w:marTop w:val="0"/>
          <w:marBottom w:val="0"/>
          <w:divBdr>
            <w:top w:val="none" w:sz="0" w:space="0" w:color="auto"/>
            <w:left w:val="none" w:sz="0" w:space="0" w:color="auto"/>
            <w:bottom w:val="none" w:sz="0" w:space="0" w:color="auto"/>
            <w:right w:val="none" w:sz="0" w:space="0" w:color="auto"/>
          </w:divBdr>
          <w:divsChild>
            <w:div w:id="1197305250">
              <w:marLeft w:val="0"/>
              <w:marRight w:val="0"/>
              <w:marTop w:val="0"/>
              <w:marBottom w:val="0"/>
              <w:divBdr>
                <w:top w:val="none" w:sz="0" w:space="0" w:color="auto"/>
                <w:left w:val="none" w:sz="0" w:space="0" w:color="auto"/>
                <w:bottom w:val="none" w:sz="0" w:space="0" w:color="auto"/>
                <w:right w:val="none" w:sz="0" w:space="0" w:color="auto"/>
              </w:divBdr>
              <w:divsChild>
                <w:div w:id="1891649823">
                  <w:marLeft w:val="0"/>
                  <w:marRight w:val="0"/>
                  <w:marTop w:val="0"/>
                  <w:marBottom w:val="0"/>
                  <w:divBdr>
                    <w:top w:val="none" w:sz="0" w:space="0" w:color="auto"/>
                    <w:left w:val="none" w:sz="0" w:space="0" w:color="auto"/>
                    <w:bottom w:val="none" w:sz="0" w:space="0" w:color="auto"/>
                    <w:right w:val="none" w:sz="0" w:space="0" w:color="auto"/>
                  </w:divBdr>
                </w:div>
              </w:divsChild>
            </w:div>
            <w:div w:id="533888611">
              <w:marLeft w:val="0"/>
              <w:marRight w:val="0"/>
              <w:marTop w:val="0"/>
              <w:marBottom w:val="0"/>
              <w:divBdr>
                <w:top w:val="none" w:sz="0" w:space="0" w:color="auto"/>
                <w:left w:val="none" w:sz="0" w:space="0" w:color="auto"/>
                <w:bottom w:val="none" w:sz="0" w:space="0" w:color="auto"/>
                <w:right w:val="none" w:sz="0" w:space="0" w:color="auto"/>
              </w:divBdr>
              <w:divsChild>
                <w:div w:id="168450846">
                  <w:marLeft w:val="0"/>
                  <w:marRight w:val="0"/>
                  <w:marTop w:val="0"/>
                  <w:marBottom w:val="0"/>
                  <w:divBdr>
                    <w:top w:val="none" w:sz="0" w:space="0" w:color="auto"/>
                    <w:left w:val="none" w:sz="0" w:space="0" w:color="auto"/>
                    <w:bottom w:val="none" w:sz="0" w:space="0" w:color="auto"/>
                    <w:right w:val="none" w:sz="0" w:space="0" w:color="auto"/>
                  </w:divBdr>
                </w:div>
              </w:divsChild>
            </w:div>
            <w:div w:id="102726759">
              <w:marLeft w:val="0"/>
              <w:marRight w:val="0"/>
              <w:marTop w:val="0"/>
              <w:marBottom w:val="0"/>
              <w:divBdr>
                <w:top w:val="none" w:sz="0" w:space="0" w:color="auto"/>
                <w:left w:val="none" w:sz="0" w:space="0" w:color="auto"/>
                <w:bottom w:val="none" w:sz="0" w:space="0" w:color="auto"/>
                <w:right w:val="none" w:sz="0" w:space="0" w:color="auto"/>
              </w:divBdr>
              <w:divsChild>
                <w:div w:id="1139958067">
                  <w:marLeft w:val="0"/>
                  <w:marRight w:val="0"/>
                  <w:marTop w:val="0"/>
                  <w:marBottom w:val="0"/>
                  <w:divBdr>
                    <w:top w:val="none" w:sz="0" w:space="0" w:color="auto"/>
                    <w:left w:val="none" w:sz="0" w:space="0" w:color="auto"/>
                    <w:bottom w:val="none" w:sz="0" w:space="0" w:color="auto"/>
                    <w:right w:val="none" w:sz="0" w:space="0" w:color="auto"/>
                  </w:divBdr>
                </w:div>
              </w:divsChild>
            </w:div>
            <w:div w:id="1441418107">
              <w:marLeft w:val="0"/>
              <w:marRight w:val="0"/>
              <w:marTop w:val="0"/>
              <w:marBottom w:val="0"/>
              <w:divBdr>
                <w:top w:val="none" w:sz="0" w:space="0" w:color="auto"/>
                <w:left w:val="none" w:sz="0" w:space="0" w:color="auto"/>
                <w:bottom w:val="none" w:sz="0" w:space="0" w:color="auto"/>
                <w:right w:val="none" w:sz="0" w:space="0" w:color="auto"/>
              </w:divBdr>
              <w:divsChild>
                <w:div w:id="697042927">
                  <w:marLeft w:val="0"/>
                  <w:marRight w:val="0"/>
                  <w:marTop w:val="0"/>
                  <w:marBottom w:val="0"/>
                  <w:divBdr>
                    <w:top w:val="none" w:sz="0" w:space="0" w:color="auto"/>
                    <w:left w:val="none" w:sz="0" w:space="0" w:color="auto"/>
                    <w:bottom w:val="none" w:sz="0" w:space="0" w:color="auto"/>
                    <w:right w:val="none" w:sz="0" w:space="0" w:color="auto"/>
                  </w:divBdr>
                </w:div>
              </w:divsChild>
            </w:div>
            <w:div w:id="103040519">
              <w:marLeft w:val="0"/>
              <w:marRight w:val="0"/>
              <w:marTop w:val="0"/>
              <w:marBottom w:val="0"/>
              <w:divBdr>
                <w:top w:val="none" w:sz="0" w:space="0" w:color="auto"/>
                <w:left w:val="none" w:sz="0" w:space="0" w:color="auto"/>
                <w:bottom w:val="none" w:sz="0" w:space="0" w:color="auto"/>
                <w:right w:val="none" w:sz="0" w:space="0" w:color="auto"/>
              </w:divBdr>
              <w:divsChild>
                <w:div w:id="1463425333">
                  <w:marLeft w:val="0"/>
                  <w:marRight w:val="0"/>
                  <w:marTop w:val="0"/>
                  <w:marBottom w:val="0"/>
                  <w:divBdr>
                    <w:top w:val="none" w:sz="0" w:space="0" w:color="auto"/>
                    <w:left w:val="none" w:sz="0" w:space="0" w:color="auto"/>
                    <w:bottom w:val="none" w:sz="0" w:space="0" w:color="auto"/>
                    <w:right w:val="none" w:sz="0" w:space="0" w:color="auto"/>
                  </w:divBdr>
                </w:div>
              </w:divsChild>
            </w:div>
            <w:div w:id="1330913111">
              <w:marLeft w:val="0"/>
              <w:marRight w:val="0"/>
              <w:marTop w:val="0"/>
              <w:marBottom w:val="0"/>
              <w:divBdr>
                <w:top w:val="none" w:sz="0" w:space="0" w:color="auto"/>
                <w:left w:val="none" w:sz="0" w:space="0" w:color="auto"/>
                <w:bottom w:val="none" w:sz="0" w:space="0" w:color="auto"/>
                <w:right w:val="none" w:sz="0" w:space="0" w:color="auto"/>
              </w:divBdr>
              <w:divsChild>
                <w:div w:id="512885128">
                  <w:marLeft w:val="0"/>
                  <w:marRight w:val="0"/>
                  <w:marTop w:val="0"/>
                  <w:marBottom w:val="0"/>
                  <w:divBdr>
                    <w:top w:val="none" w:sz="0" w:space="0" w:color="auto"/>
                    <w:left w:val="none" w:sz="0" w:space="0" w:color="auto"/>
                    <w:bottom w:val="none" w:sz="0" w:space="0" w:color="auto"/>
                    <w:right w:val="none" w:sz="0" w:space="0" w:color="auto"/>
                  </w:divBdr>
                </w:div>
              </w:divsChild>
            </w:div>
            <w:div w:id="1337268432">
              <w:marLeft w:val="0"/>
              <w:marRight w:val="0"/>
              <w:marTop w:val="0"/>
              <w:marBottom w:val="0"/>
              <w:divBdr>
                <w:top w:val="none" w:sz="0" w:space="0" w:color="auto"/>
                <w:left w:val="none" w:sz="0" w:space="0" w:color="auto"/>
                <w:bottom w:val="none" w:sz="0" w:space="0" w:color="auto"/>
                <w:right w:val="none" w:sz="0" w:space="0" w:color="auto"/>
              </w:divBdr>
              <w:divsChild>
                <w:div w:id="1803032723">
                  <w:marLeft w:val="0"/>
                  <w:marRight w:val="0"/>
                  <w:marTop w:val="0"/>
                  <w:marBottom w:val="0"/>
                  <w:divBdr>
                    <w:top w:val="none" w:sz="0" w:space="0" w:color="auto"/>
                    <w:left w:val="none" w:sz="0" w:space="0" w:color="auto"/>
                    <w:bottom w:val="none" w:sz="0" w:space="0" w:color="auto"/>
                    <w:right w:val="none" w:sz="0" w:space="0" w:color="auto"/>
                  </w:divBdr>
                </w:div>
              </w:divsChild>
            </w:div>
            <w:div w:id="22098586">
              <w:marLeft w:val="0"/>
              <w:marRight w:val="0"/>
              <w:marTop w:val="0"/>
              <w:marBottom w:val="0"/>
              <w:divBdr>
                <w:top w:val="none" w:sz="0" w:space="0" w:color="auto"/>
                <w:left w:val="none" w:sz="0" w:space="0" w:color="auto"/>
                <w:bottom w:val="none" w:sz="0" w:space="0" w:color="auto"/>
                <w:right w:val="none" w:sz="0" w:space="0" w:color="auto"/>
              </w:divBdr>
              <w:divsChild>
                <w:div w:id="2054035384">
                  <w:marLeft w:val="0"/>
                  <w:marRight w:val="0"/>
                  <w:marTop w:val="0"/>
                  <w:marBottom w:val="0"/>
                  <w:divBdr>
                    <w:top w:val="none" w:sz="0" w:space="0" w:color="auto"/>
                    <w:left w:val="none" w:sz="0" w:space="0" w:color="auto"/>
                    <w:bottom w:val="none" w:sz="0" w:space="0" w:color="auto"/>
                    <w:right w:val="none" w:sz="0" w:space="0" w:color="auto"/>
                  </w:divBdr>
                </w:div>
              </w:divsChild>
            </w:div>
            <w:div w:id="46613893">
              <w:marLeft w:val="0"/>
              <w:marRight w:val="0"/>
              <w:marTop w:val="0"/>
              <w:marBottom w:val="0"/>
              <w:divBdr>
                <w:top w:val="none" w:sz="0" w:space="0" w:color="auto"/>
                <w:left w:val="none" w:sz="0" w:space="0" w:color="auto"/>
                <w:bottom w:val="none" w:sz="0" w:space="0" w:color="auto"/>
                <w:right w:val="none" w:sz="0" w:space="0" w:color="auto"/>
              </w:divBdr>
              <w:divsChild>
                <w:div w:id="1173490412">
                  <w:marLeft w:val="0"/>
                  <w:marRight w:val="0"/>
                  <w:marTop w:val="0"/>
                  <w:marBottom w:val="0"/>
                  <w:divBdr>
                    <w:top w:val="none" w:sz="0" w:space="0" w:color="auto"/>
                    <w:left w:val="none" w:sz="0" w:space="0" w:color="auto"/>
                    <w:bottom w:val="none" w:sz="0" w:space="0" w:color="auto"/>
                    <w:right w:val="none" w:sz="0" w:space="0" w:color="auto"/>
                  </w:divBdr>
                </w:div>
              </w:divsChild>
            </w:div>
            <w:div w:id="195511816">
              <w:marLeft w:val="0"/>
              <w:marRight w:val="0"/>
              <w:marTop w:val="0"/>
              <w:marBottom w:val="0"/>
              <w:divBdr>
                <w:top w:val="none" w:sz="0" w:space="0" w:color="auto"/>
                <w:left w:val="none" w:sz="0" w:space="0" w:color="auto"/>
                <w:bottom w:val="none" w:sz="0" w:space="0" w:color="auto"/>
                <w:right w:val="none" w:sz="0" w:space="0" w:color="auto"/>
              </w:divBdr>
              <w:divsChild>
                <w:div w:id="344208124">
                  <w:marLeft w:val="0"/>
                  <w:marRight w:val="0"/>
                  <w:marTop w:val="0"/>
                  <w:marBottom w:val="0"/>
                  <w:divBdr>
                    <w:top w:val="none" w:sz="0" w:space="0" w:color="auto"/>
                    <w:left w:val="none" w:sz="0" w:space="0" w:color="auto"/>
                    <w:bottom w:val="none" w:sz="0" w:space="0" w:color="auto"/>
                    <w:right w:val="none" w:sz="0" w:space="0" w:color="auto"/>
                  </w:divBdr>
                </w:div>
              </w:divsChild>
            </w:div>
            <w:div w:id="1118643838">
              <w:marLeft w:val="0"/>
              <w:marRight w:val="0"/>
              <w:marTop w:val="0"/>
              <w:marBottom w:val="0"/>
              <w:divBdr>
                <w:top w:val="none" w:sz="0" w:space="0" w:color="auto"/>
                <w:left w:val="none" w:sz="0" w:space="0" w:color="auto"/>
                <w:bottom w:val="none" w:sz="0" w:space="0" w:color="auto"/>
                <w:right w:val="none" w:sz="0" w:space="0" w:color="auto"/>
              </w:divBdr>
              <w:divsChild>
                <w:div w:id="1299186400">
                  <w:marLeft w:val="0"/>
                  <w:marRight w:val="0"/>
                  <w:marTop w:val="0"/>
                  <w:marBottom w:val="0"/>
                  <w:divBdr>
                    <w:top w:val="none" w:sz="0" w:space="0" w:color="auto"/>
                    <w:left w:val="none" w:sz="0" w:space="0" w:color="auto"/>
                    <w:bottom w:val="none" w:sz="0" w:space="0" w:color="auto"/>
                    <w:right w:val="none" w:sz="0" w:space="0" w:color="auto"/>
                  </w:divBdr>
                </w:div>
              </w:divsChild>
            </w:div>
            <w:div w:id="1406103886">
              <w:marLeft w:val="0"/>
              <w:marRight w:val="0"/>
              <w:marTop w:val="0"/>
              <w:marBottom w:val="0"/>
              <w:divBdr>
                <w:top w:val="none" w:sz="0" w:space="0" w:color="auto"/>
                <w:left w:val="none" w:sz="0" w:space="0" w:color="auto"/>
                <w:bottom w:val="none" w:sz="0" w:space="0" w:color="auto"/>
                <w:right w:val="none" w:sz="0" w:space="0" w:color="auto"/>
              </w:divBdr>
              <w:divsChild>
                <w:div w:id="1271815110">
                  <w:marLeft w:val="0"/>
                  <w:marRight w:val="0"/>
                  <w:marTop w:val="0"/>
                  <w:marBottom w:val="0"/>
                  <w:divBdr>
                    <w:top w:val="none" w:sz="0" w:space="0" w:color="auto"/>
                    <w:left w:val="none" w:sz="0" w:space="0" w:color="auto"/>
                    <w:bottom w:val="none" w:sz="0" w:space="0" w:color="auto"/>
                    <w:right w:val="none" w:sz="0" w:space="0" w:color="auto"/>
                  </w:divBdr>
                </w:div>
              </w:divsChild>
            </w:div>
            <w:div w:id="2115204803">
              <w:marLeft w:val="0"/>
              <w:marRight w:val="0"/>
              <w:marTop w:val="0"/>
              <w:marBottom w:val="0"/>
              <w:divBdr>
                <w:top w:val="none" w:sz="0" w:space="0" w:color="auto"/>
                <w:left w:val="none" w:sz="0" w:space="0" w:color="auto"/>
                <w:bottom w:val="none" w:sz="0" w:space="0" w:color="auto"/>
                <w:right w:val="none" w:sz="0" w:space="0" w:color="auto"/>
              </w:divBdr>
              <w:divsChild>
                <w:div w:id="1643192439">
                  <w:marLeft w:val="0"/>
                  <w:marRight w:val="0"/>
                  <w:marTop w:val="0"/>
                  <w:marBottom w:val="0"/>
                  <w:divBdr>
                    <w:top w:val="none" w:sz="0" w:space="0" w:color="auto"/>
                    <w:left w:val="none" w:sz="0" w:space="0" w:color="auto"/>
                    <w:bottom w:val="none" w:sz="0" w:space="0" w:color="auto"/>
                    <w:right w:val="none" w:sz="0" w:space="0" w:color="auto"/>
                  </w:divBdr>
                </w:div>
              </w:divsChild>
            </w:div>
            <w:div w:id="1342733933">
              <w:marLeft w:val="0"/>
              <w:marRight w:val="0"/>
              <w:marTop w:val="0"/>
              <w:marBottom w:val="0"/>
              <w:divBdr>
                <w:top w:val="none" w:sz="0" w:space="0" w:color="auto"/>
                <w:left w:val="none" w:sz="0" w:space="0" w:color="auto"/>
                <w:bottom w:val="none" w:sz="0" w:space="0" w:color="auto"/>
                <w:right w:val="none" w:sz="0" w:space="0" w:color="auto"/>
              </w:divBdr>
              <w:divsChild>
                <w:div w:id="1394424127">
                  <w:marLeft w:val="0"/>
                  <w:marRight w:val="0"/>
                  <w:marTop w:val="0"/>
                  <w:marBottom w:val="0"/>
                  <w:divBdr>
                    <w:top w:val="none" w:sz="0" w:space="0" w:color="auto"/>
                    <w:left w:val="none" w:sz="0" w:space="0" w:color="auto"/>
                    <w:bottom w:val="none" w:sz="0" w:space="0" w:color="auto"/>
                    <w:right w:val="none" w:sz="0" w:space="0" w:color="auto"/>
                  </w:divBdr>
                </w:div>
              </w:divsChild>
            </w:div>
            <w:div w:id="746341711">
              <w:marLeft w:val="0"/>
              <w:marRight w:val="0"/>
              <w:marTop w:val="0"/>
              <w:marBottom w:val="0"/>
              <w:divBdr>
                <w:top w:val="none" w:sz="0" w:space="0" w:color="auto"/>
                <w:left w:val="none" w:sz="0" w:space="0" w:color="auto"/>
                <w:bottom w:val="none" w:sz="0" w:space="0" w:color="auto"/>
                <w:right w:val="none" w:sz="0" w:space="0" w:color="auto"/>
              </w:divBdr>
              <w:divsChild>
                <w:div w:id="1419517465">
                  <w:marLeft w:val="0"/>
                  <w:marRight w:val="0"/>
                  <w:marTop w:val="0"/>
                  <w:marBottom w:val="0"/>
                  <w:divBdr>
                    <w:top w:val="none" w:sz="0" w:space="0" w:color="auto"/>
                    <w:left w:val="none" w:sz="0" w:space="0" w:color="auto"/>
                    <w:bottom w:val="none" w:sz="0" w:space="0" w:color="auto"/>
                    <w:right w:val="none" w:sz="0" w:space="0" w:color="auto"/>
                  </w:divBdr>
                </w:div>
              </w:divsChild>
            </w:div>
            <w:div w:id="808978378">
              <w:marLeft w:val="0"/>
              <w:marRight w:val="0"/>
              <w:marTop w:val="0"/>
              <w:marBottom w:val="0"/>
              <w:divBdr>
                <w:top w:val="none" w:sz="0" w:space="0" w:color="auto"/>
                <w:left w:val="none" w:sz="0" w:space="0" w:color="auto"/>
                <w:bottom w:val="none" w:sz="0" w:space="0" w:color="auto"/>
                <w:right w:val="none" w:sz="0" w:space="0" w:color="auto"/>
              </w:divBdr>
              <w:divsChild>
                <w:div w:id="277836446">
                  <w:marLeft w:val="0"/>
                  <w:marRight w:val="0"/>
                  <w:marTop w:val="0"/>
                  <w:marBottom w:val="0"/>
                  <w:divBdr>
                    <w:top w:val="none" w:sz="0" w:space="0" w:color="auto"/>
                    <w:left w:val="none" w:sz="0" w:space="0" w:color="auto"/>
                    <w:bottom w:val="none" w:sz="0" w:space="0" w:color="auto"/>
                    <w:right w:val="none" w:sz="0" w:space="0" w:color="auto"/>
                  </w:divBdr>
                </w:div>
              </w:divsChild>
            </w:div>
            <w:div w:id="591939167">
              <w:marLeft w:val="0"/>
              <w:marRight w:val="0"/>
              <w:marTop w:val="0"/>
              <w:marBottom w:val="0"/>
              <w:divBdr>
                <w:top w:val="none" w:sz="0" w:space="0" w:color="auto"/>
                <w:left w:val="none" w:sz="0" w:space="0" w:color="auto"/>
                <w:bottom w:val="none" w:sz="0" w:space="0" w:color="auto"/>
                <w:right w:val="none" w:sz="0" w:space="0" w:color="auto"/>
              </w:divBdr>
              <w:divsChild>
                <w:div w:id="1599211311">
                  <w:marLeft w:val="0"/>
                  <w:marRight w:val="0"/>
                  <w:marTop w:val="0"/>
                  <w:marBottom w:val="0"/>
                  <w:divBdr>
                    <w:top w:val="none" w:sz="0" w:space="0" w:color="auto"/>
                    <w:left w:val="none" w:sz="0" w:space="0" w:color="auto"/>
                    <w:bottom w:val="none" w:sz="0" w:space="0" w:color="auto"/>
                    <w:right w:val="none" w:sz="0" w:space="0" w:color="auto"/>
                  </w:divBdr>
                </w:div>
              </w:divsChild>
            </w:div>
            <w:div w:id="1584022435">
              <w:marLeft w:val="0"/>
              <w:marRight w:val="0"/>
              <w:marTop w:val="0"/>
              <w:marBottom w:val="0"/>
              <w:divBdr>
                <w:top w:val="none" w:sz="0" w:space="0" w:color="auto"/>
                <w:left w:val="none" w:sz="0" w:space="0" w:color="auto"/>
                <w:bottom w:val="none" w:sz="0" w:space="0" w:color="auto"/>
                <w:right w:val="none" w:sz="0" w:space="0" w:color="auto"/>
              </w:divBdr>
              <w:divsChild>
                <w:div w:id="1500539794">
                  <w:marLeft w:val="0"/>
                  <w:marRight w:val="0"/>
                  <w:marTop w:val="0"/>
                  <w:marBottom w:val="0"/>
                  <w:divBdr>
                    <w:top w:val="none" w:sz="0" w:space="0" w:color="auto"/>
                    <w:left w:val="none" w:sz="0" w:space="0" w:color="auto"/>
                    <w:bottom w:val="none" w:sz="0" w:space="0" w:color="auto"/>
                    <w:right w:val="none" w:sz="0" w:space="0" w:color="auto"/>
                  </w:divBdr>
                </w:div>
              </w:divsChild>
            </w:div>
            <w:div w:id="370959697">
              <w:marLeft w:val="0"/>
              <w:marRight w:val="0"/>
              <w:marTop w:val="0"/>
              <w:marBottom w:val="0"/>
              <w:divBdr>
                <w:top w:val="none" w:sz="0" w:space="0" w:color="auto"/>
                <w:left w:val="none" w:sz="0" w:space="0" w:color="auto"/>
                <w:bottom w:val="none" w:sz="0" w:space="0" w:color="auto"/>
                <w:right w:val="none" w:sz="0" w:space="0" w:color="auto"/>
              </w:divBdr>
              <w:divsChild>
                <w:div w:id="1419785400">
                  <w:marLeft w:val="0"/>
                  <w:marRight w:val="0"/>
                  <w:marTop w:val="0"/>
                  <w:marBottom w:val="0"/>
                  <w:divBdr>
                    <w:top w:val="none" w:sz="0" w:space="0" w:color="auto"/>
                    <w:left w:val="none" w:sz="0" w:space="0" w:color="auto"/>
                    <w:bottom w:val="none" w:sz="0" w:space="0" w:color="auto"/>
                    <w:right w:val="none" w:sz="0" w:space="0" w:color="auto"/>
                  </w:divBdr>
                </w:div>
              </w:divsChild>
            </w:div>
            <w:div w:id="821967165">
              <w:marLeft w:val="0"/>
              <w:marRight w:val="0"/>
              <w:marTop w:val="0"/>
              <w:marBottom w:val="0"/>
              <w:divBdr>
                <w:top w:val="none" w:sz="0" w:space="0" w:color="auto"/>
                <w:left w:val="none" w:sz="0" w:space="0" w:color="auto"/>
                <w:bottom w:val="none" w:sz="0" w:space="0" w:color="auto"/>
                <w:right w:val="none" w:sz="0" w:space="0" w:color="auto"/>
              </w:divBdr>
              <w:divsChild>
                <w:div w:id="18476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5324">
      <w:bodyDiv w:val="1"/>
      <w:marLeft w:val="0"/>
      <w:marRight w:val="0"/>
      <w:marTop w:val="0"/>
      <w:marBottom w:val="0"/>
      <w:divBdr>
        <w:top w:val="none" w:sz="0" w:space="0" w:color="auto"/>
        <w:left w:val="none" w:sz="0" w:space="0" w:color="auto"/>
        <w:bottom w:val="none" w:sz="0" w:space="0" w:color="auto"/>
        <w:right w:val="none" w:sz="0" w:space="0" w:color="auto"/>
      </w:divBdr>
    </w:div>
    <w:div w:id="2020545331">
      <w:bodyDiv w:val="1"/>
      <w:marLeft w:val="0"/>
      <w:marRight w:val="0"/>
      <w:marTop w:val="0"/>
      <w:marBottom w:val="0"/>
      <w:divBdr>
        <w:top w:val="none" w:sz="0" w:space="0" w:color="auto"/>
        <w:left w:val="none" w:sz="0" w:space="0" w:color="auto"/>
        <w:bottom w:val="none" w:sz="0" w:space="0" w:color="auto"/>
        <w:right w:val="none" w:sz="0" w:space="0" w:color="auto"/>
      </w:divBdr>
      <w:divsChild>
        <w:div w:id="1549341647">
          <w:marLeft w:val="0"/>
          <w:marRight w:val="0"/>
          <w:marTop w:val="0"/>
          <w:marBottom w:val="0"/>
          <w:divBdr>
            <w:top w:val="none" w:sz="0" w:space="0" w:color="auto"/>
            <w:left w:val="none" w:sz="0" w:space="0" w:color="auto"/>
            <w:bottom w:val="none" w:sz="0" w:space="0" w:color="auto"/>
            <w:right w:val="none" w:sz="0" w:space="0" w:color="auto"/>
          </w:divBdr>
          <w:divsChild>
            <w:div w:id="1976443490">
              <w:marLeft w:val="0"/>
              <w:marRight w:val="0"/>
              <w:marTop w:val="0"/>
              <w:marBottom w:val="0"/>
              <w:divBdr>
                <w:top w:val="none" w:sz="0" w:space="0" w:color="auto"/>
                <w:left w:val="none" w:sz="0" w:space="0" w:color="auto"/>
                <w:bottom w:val="none" w:sz="0" w:space="0" w:color="auto"/>
                <w:right w:val="none" w:sz="0" w:space="0" w:color="auto"/>
              </w:divBdr>
              <w:divsChild>
                <w:div w:id="713965675">
                  <w:marLeft w:val="0"/>
                  <w:marRight w:val="0"/>
                  <w:marTop w:val="0"/>
                  <w:marBottom w:val="0"/>
                  <w:divBdr>
                    <w:top w:val="none" w:sz="0" w:space="0" w:color="auto"/>
                    <w:left w:val="none" w:sz="0" w:space="0" w:color="auto"/>
                    <w:bottom w:val="none" w:sz="0" w:space="0" w:color="auto"/>
                    <w:right w:val="none" w:sz="0" w:space="0" w:color="auto"/>
                  </w:divBdr>
                </w:div>
              </w:divsChild>
            </w:div>
            <w:div w:id="1845052681">
              <w:marLeft w:val="0"/>
              <w:marRight w:val="0"/>
              <w:marTop w:val="0"/>
              <w:marBottom w:val="0"/>
              <w:divBdr>
                <w:top w:val="none" w:sz="0" w:space="0" w:color="auto"/>
                <w:left w:val="none" w:sz="0" w:space="0" w:color="auto"/>
                <w:bottom w:val="none" w:sz="0" w:space="0" w:color="auto"/>
                <w:right w:val="none" w:sz="0" w:space="0" w:color="auto"/>
              </w:divBdr>
              <w:divsChild>
                <w:div w:id="199438169">
                  <w:marLeft w:val="0"/>
                  <w:marRight w:val="0"/>
                  <w:marTop w:val="0"/>
                  <w:marBottom w:val="0"/>
                  <w:divBdr>
                    <w:top w:val="none" w:sz="0" w:space="0" w:color="auto"/>
                    <w:left w:val="none" w:sz="0" w:space="0" w:color="auto"/>
                    <w:bottom w:val="none" w:sz="0" w:space="0" w:color="auto"/>
                    <w:right w:val="none" w:sz="0" w:space="0" w:color="auto"/>
                  </w:divBdr>
                </w:div>
              </w:divsChild>
            </w:div>
            <w:div w:id="982200823">
              <w:marLeft w:val="0"/>
              <w:marRight w:val="0"/>
              <w:marTop w:val="0"/>
              <w:marBottom w:val="0"/>
              <w:divBdr>
                <w:top w:val="none" w:sz="0" w:space="0" w:color="auto"/>
                <w:left w:val="none" w:sz="0" w:space="0" w:color="auto"/>
                <w:bottom w:val="none" w:sz="0" w:space="0" w:color="auto"/>
                <w:right w:val="none" w:sz="0" w:space="0" w:color="auto"/>
              </w:divBdr>
              <w:divsChild>
                <w:div w:id="246812201">
                  <w:marLeft w:val="0"/>
                  <w:marRight w:val="0"/>
                  <w:marTop w:val="0"/>
                  <w:marBottom w:val="0"/>
                  <w:divBdr>
                    <w:top w:val="none" w:sz="0" w:space="0" w:color="auto"/>
                    <w:left w:val="none" w:sz="0" w:space="0" w:color="auto"/>
                    <w:bottom w:val="none" w:sz="0" w:space="0" w:color="auto"/>
                    <w:right w:val="none" w:sz="0" w:space="0" w:color="auto"/>
                  </w:divBdr>
                </w:div>
              </w:divsChild>
            </w:div>
            <w:div w:id="610211657">
              <w:marLeft w:val="0"/>
              <w:marRight w:val="0"/>
              <w:marTop w:val="0"/>
              <w:marBottom w:val="0"/>
              <w:divBdr>
                <w:top w:val="none" w:sz="0" w:space="0" w:color="auto"/>
                <w:left w:val="none" w:sz="0" w:space="0" w:color="auto"/>
                <w:bottom w:val="none" w:sz="0" w:space="0" w:color="auto"/>
                <w:right w:val="none" w:sz="0" w:space="0" w:color="auto"/>
              </w:divBdr>
              <w:divsChild>
                <w:div w:id="1835025694">
                  <w:marLeft w:val="0"/>
                  <w:marRight w:val="0"/>
                  <w:marTop w:val="0"/>
                  <w:marBottom w:val="0"/>
                  <w:divBdr>
                    <w:top w:val="none" w:sz="0" w:space="0" w:color="auto"/>
                    <w:left w:val="none" w:sz="0" w:space="0" w:color="auto"/>
                    <w:bottom w:val="none" w:sz="0" w:space="0" w:color="auto"/>
                    <w:right w:val="none" w:sz="0" w:space="0" w:color="auto"/>
                  </w:divBdr>
                </w:div>
              </w:divsChild>
            </w:div>
            <w:div w:id="593050668">
              <w:marLeft w:val="0"/>
              <w:marRight w:val="0"/>
              <w:marTop w:val="0"/>
              <w:marBottom w:val="0"/>
              <w:divBdr>
                <w:top w:val="none" w:sz="0" w:space="0" w:color="auto"/>
                <w:left w:val="none" w:sz="0" w:space="0" w:color="auto"/>
                <w:bottom w:val="none" w:sz="0" w:space="0" w:color="auto"/>
                <w:right w:val="none" w:sz="0" w:space="0" w:color="auto"/>
              </w:divBdr>
              <w:divsChild>
                <w:div w:id="1220022277">
                  <w:marLeft w:val="0"/>
                  <w:marRight w:val="0"/>
                  <w:marTop w:val="0"/>
                  <w:marBottom w:val="0"/>
                  <w:divBdr>
                    <w:top w:val="none" w:sz="0" w:space="0" w:color="auto"/>
                    <w:left w:val="none" w:sz="0" w:space="0" w:color="auto"/>
                    <w:bottom w:val="none" w:sz="0" w:space="0" w:color="auto"/>
                    <w:right w:val="none" w:sz="0" w:space="0" w:color="auto"/>
                  </w:divBdr>
                </w:div>
              </w:divsChild>
            </w:div>
            <w:div w:id="684209927">
              <w:marLeft w:val="0"/>
              <w:marRight w:val="0"/>
              <w:marTop w:val="0"/>
              <w:marBottom w:val="0"/>
              <w:divBdr>
                <w:top w:val="none" w:sz="0" w:space="0" w:color="auto"/>
                <w:left w:val="none" w:sz="0" w:space="0" w:color="auto"/>
                <w:bottom w:val="none" w:sz="0" w:space="0" w:color="auto"/>
                <w:right w:val="none" w:sz="0" w:space="0" w:color="auto"/>
              </w:divBdr>
              <w:divsChild>
                <w:div w:id="1979066755">
                  <w:marLeft w:val="0"/>
                  <w:marRight w:val="0"/>
                  <w:marTop w:val="0"/>
                  <w:marBottom w:val="0"/>
                  <w:divBdr>
                    <w:top w:val="none" w:sz="0" w:space="0" w:color="auto"/>
                    <w:left w:val="none" w:sz="0" w:space="0" w:color="auto"/>
                    <w:bottom w:val="none" w:sz="0" w:space="0" w:color="auto"/>
                    <w:right w:val="none" w:sz="0" w:space="0" w:color="auto"/>
                  </w:divBdr>
                </w:div>
              </w:divsChild>
            </w:div>
            <w:div w:id="290867263">
              <w:marLeft w:val="0"/>
              <w:marRight w:val="0"/>
              <w:marTop w:val="0"/>
              <w:marBottom w:val="0"/>
              <w:divBdr>
                <w:top w:val="none" w:sz="0" w:space="0" w:color="auto"/>
                <w:left w:val="none" w:sz="0" w:space="0" w:color="auto"/>
                <w:bottom w:val="none" w:sz="0" w:space="0" w:color="auto"/>
                <w:right w:val="none" w:sz="0" w:space="0" w:color="auto"/>
              </w:divBdr>
              <w:divsChild>
                <w:div w:id="750396295">
                  <w:marLeft w:val="0"/>
                  <w:marRight w:val="0"/>
                  <w:marTop w:val="0"/>
                  <w:marBottom w:val="0"/>
                  <w:divBdr>
                    <w:top w:val="none" w:sz="0" w:space="0" w:color="auto"/>
                    <w:left w:val="none" w:sz="0" w:space="0" w:color="auto"/>
                    <w:bottom w:val="none" w:sz="0" w:space="0" w:color="auto"/>
                    <w:right w:val="none" w:sz="0" w:space="0" w:color="auto"/>
                  </w:divBdr>
                </w:div>
              </w:divsChild>
            </w:div>
            <w:div w:id="519047873">
              <w:marLeft w:val="0"/>
              <w:marRight w:val="0"/>
              <w:marTop w:val="0"/>
              <w:marBottom w:val="0"/>
              <w:divBdr>
                <w:top w:val="none" w:sz="0" w:space="0" w:color="auto"/>
                <w:left w:val="none" w:sz="0" w:space="0" w:color="auto"/>
                <w:bottom w:val="none" w:sz="0" w:space="0" w:color="auto"/>
                <w:right w:val="none" w:sz="0" w:space="0" w:color="auto"/>
              </w:divBdr>
              <w:divsChild>
                <w:div w:id="1115443376">
                  <w:marLeft w:val="0"/>
                  <w:marRight w:val="0"/>
                  <w:marTop w:val="0"/>
                  <w:marBottom w:val="0"/>
                  <w:divBdr>
                    <w:top w:val="none" w:sz="0" w:space="0" w:color="auto"/>
                    <w:left w:val="none" w:sz="0" w:space="0" w:color="auto"/>
                    <w:bottom w:val="none" w:sz="0" w:space="0" w:color="auto"/>
                    <w:right w:val="none" w:sz="0" w:space="0" w:color="auto"/>
                  </w:divBdr>
                </w:div>
              </w:divsChild>
            </w:div>
            <w:div w:id="480000981">
              <w:marLeft w:val="0"/>
              <w:marRight w:val="0"/>
              <w:marTop w:val="0"/>
              <w:marBottom w:val="0"/>
              <w:divBdr>
                <w:top w:val="none" w:sz="0" w:space="0" w:color="auto"/>
                <w:left w:val="none" w:sz="0" w:space="0" w:color="auto"/>
                <w:bottom w:val="none" w:sz="0" w:space="0" w:color="auto"/>
                <w:right w:val="none" w:sz="0" w:space="0" w:color="auto"/>
              </w:divBdr>
              <w:divsChild>
                <w:div w:id="125436652">
                  <w:marLeft w:val="0"/>
                  <w:marRight w:val="0"/>
                  <w:marTop w:val="0"/>
                  <w:marBottom w:val="0"/>
                  <w:divBdr>
                    <w:top w:val="none" w:sz="0" w:space="0" w:color="auto"/>
                    <w:left w:val="none" w:sz="0" w:space="0" w:color="auto"/>
                    <w:bottom w:val="none" w:sz="0" w:space="0" w:color="auto"/>
                    <w:right w:val="none" w:sz="0" w:space="0" w:color="auto"/>
                  </w:divBdr>
                </w:div>
              </w:divsChild>
            </w:div>
            <w:div w:id="909274204">
              <w:marLeft w:val="0"/>
              <w:marRight w:val="0"/>
              <w:marTop w:val="0"/>
              <w:marBottom w:val="0"/>
              <w:divBdr>
                <w:top w:val="none" w:sz="0" w:space="0" w:color="auto"/>
                <w:left w:val="none" w:sz="0" w:space="0" w:color="auto"/>
                <w:bottom w:val="none" w:sz="0" w:space="0" w:color="auto"/>
                <w:right w:val="none" w:sz="0" w:space="0" w:color="auto"/>
              </w:divBdr>
              <w:divsChild>
                <w:div w:id="1766488928">
                  <w:marLeft w:val="0"/>
                  <w:marRight w:val="0"/>
                  <w:marTop w:val="0"/>
                  <w:marBottom w:val="0"/>
                  <w:divBdr>
                    <w:top w:val="none" w:sz="0" w:space="0" w:color="auto"/>
                    <w:left w:val="none" w:sz="0" w:space="0" w:color="auto"/>
                    <w:bottom w:val="none" w:sz="0" w:space="0" w:color="auto"/>
                    <w:right w:val="none" w:sz="0" w:space="0" w:color="auto"/>
                  </w:divBdr>
                </w:div>
              </w:divsChild>
            </w:div>
            <w:div w:id="1596748218">
              <w:marLeft w:val="0"/>
              <w:marRight w:val="0"/>
              <w:marTop w:val="0"/>
              <w:marBottom w:val="0"/>
              <w:divBdr>
                <w:top w:val="none" w:sz="0" w:space="0" w:color="auto"/>
                <w:left w:val="none" w:sz="0" w:space="0" w:color="auto"/>
                <w:bottom w:val="none" w:sz="0" w:space="0" w:color="auto"/>
                <w:right w:val="none" w:sz="0" w:space="0" w:color="auto"/>
              </w:divBdr>
              <w:divsChild>
                <w:div w:id="583729435">
                  <w:marLeft w:val="0"/>
                  <w:marRight w:val="0"/>
                  <w:marTop w:val="0"/>
                  <w:marBottom w:val="0"/>
                  <w:divBdr>
                    <w:top w:val="none" w:sz="0" w:space="0" w:color="auto"/>
                    <w:left w:val="none" w:sz="0" w:space="0" w:color="auto"/>
                    <w:bottom w:val="none" w:sz="0" w:space="0" w:color="auto"/>
                    <w:right w:val="none" w:sz="0" w:space="0" w:color="auto"/>
                  </w:divBdr>
                </w:div>
              </w:divsChild>
            </w:div>
            <w:div w:id="533227421">
              <w:marLeft w:val="0"/>
              <w:marRight w:val="0"/>
              <w:marTop w:val="0"/>
              <w:marBottom w:val="0"/>
              <w:divBdr>
                <w:top w:val="none" w:sz="0" w:space="0" w:color="auto"/>
                <w:left w:val="none" w:sz="0" w:space="0" w:color="auto"/>
                <w:bottom w:val="none" w:sz="0" w:space="0" w:color="auto"/>
                <w:right w:val="none" w:sz="0" w:space="0" w:color="auto"/>
              </w:divBdr>
              <w:divsChild>
                <w:div w:id="192422184">
                  <w:marLeft w:val="0"/>
                  <w:marRight w:val="0"/>
                  <w:marTop w:val="0"/>
                  <w:marBottom w:val="0"/>
                  <w:divBdr>
                    <w:top w:val="none" w:sz="0" w:space="0" w:color="auto"/>
                    <w:left w:val="none" w:sz="0" w:space="0" w:color="auto"/>
                    <w:bottom w:val="none" w:sz="0" w:space="0" w:color="auto"/>
                    <w:right w:val="none" w:sz="0" w:space="0" w:color="auto"/>
                  </w:divBdr>
                </w:div>
              </w:divsChild>
            </w:div>
            <w:div w:id="1413548316">
              <w:marLeft w:val="0"/>
              <w:marRight w:val="0"/>
              <w:marTop w:val="0"/>
              <w:marBottom w:val="0"/>
              <w:divBdr>
                <w:top w:val="none" w:sz="0" w:space="0" w:color="auto"/>
                <w:left w:val="none" w:sz="0" w:space="0" w:color="auto"/>
                <w:bottom w:val="none" w:sz="0" w:space="0" w:color="auto"/>
                <w:right w:val="none" w:sz="0" w:space="0" w:color="auto"/>
              </w:divBdr>
              <w:divsChild>
                <w:div w:id="546575383">
                  <w:marLeft w:val="0"/>
                  <w:marRight w:val="0"/>
                  <w:marTop w:val="0"/>
                  <w:marBottom w:val="0"/>
                  <w:divBdr>
                    <w:top w:val="none" w:sz="0" w:space="0" w:color="auto"/>
                    <w:left w:val="none" w:sz="0" w:space="0" w:color="auto"/>
                    <w:bottom w:val="none" w:sz="0" w:space="0" w:color="auto"/>
                    <w:right w:val="none" w:sz="0" w:space="0" w:color="auto"/>
                  </w:divBdr>
                </w:div>
              </w:divsChild>
            </w:div>
            <w:div w:id="1938708958">
              <w:marLeft w:val="0"/>
              <w:marRight w:val="0"/>
              <w:marTop w:val="0"/>
              <w:marBottom w:val="0"/>
              <w:divBdr>
                <w:top w:val="none" w:sz="0" w:space="0" w:color="auto"/>
                <w:left w:val="none" w:sz="0" w:space="0" w:color="auto"/>
                <w:bottom w:val="none" w:sz="0" w:space="0" w:color="auto"/>
                <w:right w:val="none" w:sz="0" w:space="0" w:color="auto"/>
              </w:divBdr>
              <w:divsChild>
                <w:div w:id="1962570106">
                  <w:marLeft w:val="0"/>
                  <w:marRight w:val="0"/>
                  <w:marTop w:val="0"/>
                  <w:marBottom w:val="0"/>
                  <w:divBdr>
                    <w:top w:val="none" w:sz="0" w:space="0" w:color="auto"/>
                    <w:left w:val="none" w:sz="0" w:space="0" w:color="auto"/>
                    <w:bottom w:val="none" w:sz="0" w:space="0" w:color="auto"/>
                    <w:right w:val="none" w:sz="0" w:space="0" w:color="auto"/>
                  </w:divBdr>
                </w:div>
              </w:divsChild>
            </w:div>
            <w:div w:id="2140953890">
              <w:marLeft w:val="0"/>
              <w:marRight w:val="0"/>
              <w:marTop w:val="0"/>
              <w:marBottom w:val="0"/>
              <w:divBdr>
                <w:top w:val="none" w:sz="0" w:space="0" w:color="auto"/>
                <w:left w:val="none" w:sz="0" w:space="0" w:color="auto"/>
                <w:bottom w:val="none" w:sz="0" w:space="0" w:color="auto"/>
                <w:right w:val="none" w:sz="0" w:space="0" w:color="auto"/>
              </w:divBdr>
              <w:divsChild>
                <w:div w:id="888683474">
                  <w:marLeft w:val="0"/>
                  <w:marRight w:val="0"/>
                  <w:marTop w:val="0"/>
                  <w:marBottom w:val="0"/>
                  <w:divBdr>
                    <w:top w:val="none" w:sz="0" w:space="0" w:color="auto"/>
                    <w:left w:val="none" w:sz="0" w:space="0" w:color="auto"/>
                    <w:bottom w:val="none" w:sz="0" w:space="0" w:color="auto"/>
                    <w:right w:val="none" w:sz="0" w:space="0" w:color="auto"/>
                  </w:divBdr>
                </w:div>
              </w:divsChild>
            </w:div>
            <w:div w:id="2121609525">
              <w:marLeft w:val="0"/>
              <w:marRight w:val="0"/>
              <w:marTop w:val="0"/>
              <w:marBottom w:val="0"/>
              <w:divBdr>
                <w:top w:val="none" w:sz="0" w:space="0" w:color="auto"/>
                <w:left w:val="none" w:sz="0" w:space="0" w:color="auto"/>
                <w:bottom w:val="none" w:sz="0" w:space="0" w:color="auto"/>
                <w:right w:val="none" w:sz="0" w:space="0" w:color="auto"/>
              </w:divBdr>
              <w:divsChild>
                <w:div w:id="1170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1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mozilla.org/en-US/docs/Web/JavaScrip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mongodb.com/docs/manual/intro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utorialspoint.com/expressjs/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ngodb.com/mern-stac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act.dev/reference/react/Component" TargetMode="External"/><Relationship Id="rId10" Type="http://schemas.openxmlformats.org/officeDocument/2006/relationships/image" Target="media/image3.png"/><Relationship Id="rId19" Type="http://schemas.openxmlformats.org/officeDocument/2006/relationships/hyperlink" Target="https://www.tutorialspoint.com/nodejs/nodejs_introduction.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actjs.org/docs/faq-internal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36FC3-D64C-4DB8-801A-1313490BE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20</Pages>
  <Words>1690</Words>
  <Characters>9637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Nasuha Ramzan Solkar</dc:creator>
  <cp:lastModifiedBy>Raj Joshi</cp:lastModifiedBy>
  <cp:revision>78</cp:revision>
  <cp:lastPrinted>2023-10-11T15:22:00Z</cp:lastPrinted>
  <dcterms:created xsi:type="dcterms:W3CDTF">2023-04-12T12:39:00Z</dcterms:created>
  <dcterms:modified xsi:type="dcterms:W3CDTF">2023-10-19T05:32:00Z</dcterms:modified>
</cp:coreProperties>
</file>